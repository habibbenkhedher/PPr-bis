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ADB0D27" w14:textId="77777777" w:rsidR="008943EB" w:rsidRDefault="008943EB" w:rsidP="00162941"/>
    <w:p w14:paraId="70948AD9" w14:textId="77777777" w:rsidR="008943EB" w:rsidRDefault="008943EB" w:rsidP="00162941"/>
    <w:p w14:paraId="0D9FA670" w14:textId="77777777" w:rsidR="008943EB" w:rsidRDefault="008943EB" w:rsidP="00162941"/>
    <w:p w14:paraId="40C0D70D" w14:textId="77777777" w:rsidR="008943EB" w:rsidRDefault="008943EB" w:rsidP="00162941"/>
    <w:p w14:paraId="4106E8B0" w14:textId="77777777" w:rsidR="00EE3FB6" w:rsidRPr="00162941" w:rsidRDefault="00EE3FB6" w:rsidP="00162941">
      <w:pPr>
        <w:pStyle w:val="Titre"/>
      </w:pPr>
      <w:r w:rsidRPr="00162941">
        <w:fldChar w:fldCharType="begin"/>
      </w:r>
      <w:r w:rsidRPr="00162941">
        <w:instrText xml:space="preserve"> SET TITLE "Der Titel" </w:instrText>
      </w:r>
      <w:r w:rsidRPr="00162941">
        <w:fldChar w:fldCharType="separate"/>
      </w:r>
      <w:bookmarkStart w:id="0" w:name="TITLE"/>
      <w:r w:rsidR="002948A4" w:rsidRPr="00162941">
        <w:rPr>
          <w:noProof/>
        </w:rPr>
        <w:t>Der Titel</w:t>
      </w:r>
      <w:bookmarkEnd w:id="0"/>
      <w:r w:rsidRPr="00162941">
        <w:fldChar w:fldCharType="end"/>
      </w:r>
      <w:r w:rsidR="007A07BF" w:rsidRPr="00162941">
        <w:t>Pflichten</w:t>
      </w:r>
      <w:r w:rsidR="009D3672" w:rsidRPr="00162941">
        <w:t>heft</w:t>
      </w:r>
      <w:r w:rsidR="00687CCE" w:rsidRPr="00162941">
        <w:t xml:space="preserve"> und technische Spezifikation</w:t>
      </w:r>
      <w:r w:rsidR="009D3672" w:rsidRPr="00162941">
        <w:t xml:space="preserve"> </w:t>
      </w:r>
      <w:r w:rsidR="00485E96" w:rsidRPr="00162941">
        <w:t xml:space="preserve">im </w:t>
      </w:r>
      <w:r w:rsidR="00485E96" w:rsidRPr="00162941">
        <w:br/>
        <w:t>Programmierprojekt</w:t>
      </w:r>
    </w:p>
    <w:p w14:paraId="41196F0B" w14:textId="77777777" w:rsidR="008943EB" w:rsidRPr="00DA56C7" w:rsidRDefault="008943EB" w:rsidP="00162941"/>
    <w:p w14:paraId="07C5E14D" w14:textId="77777777" w:rsidR="00660440" w:rsidRDefault="00660440" w:rsidP="00660440">
      <w:pPr>
        <w:jc w:val="center"/>
        <w:rPr>
          <w:b/>
          <w:bCs/>
          <w:sz w:val="28"/>
          <w:szCs w:val="28"/>
        </w:rPr>
      </w:pPr>
    </w:p>
    <w:p w14:paraId="4D60F474" w14:textId="77777777" w:rsidR="007C4E33" w:rsidRPr="00660440" w:rsidRDefault="00660440" w:rsidP="00660440">
      <w:pPr>
        <w:jc w:val="center"/>
        <w:rPr>
          <w:b/>
          <w:bCs/>
          <w:i/>
          <w:color w:val="7F7F7F"/>
          <w:sz w:val="28"/>
          <w:szCs w:val="28"/>
        </w:rPr>
      </w:pPr>
      <w:r>
        <w:rPr>
          <w:b/>
          <w:bCs/>
          <w:sz w:val="28"/>
          <w:szCs w:val="28"/>
        </w:rPr>
        <w:t>Test-Cases für UI</w:t>
      </w:r>
    </w:p>
    <w:p w14:paraId="1B8EE9CC" w14:textId="77777777" w:rsidR="00EE3FB6" w:rsidRDefault="00EE3FB6" w:rsidP="00162941"/>
    <w:p w14:paraId="54AC00EA" w14:textId="77777777" w:rsidR="00660440" w:rsidRDefault="00660440" w:rsidP="00162941"/>
    <w:p w14:paraId="65ABE79F" w14:textId="77777777" w:rsidR="00660440" w:rsidRDefault="00660440" w:rsidP="00162941"/>
    <w:p w14:paraId="0EE1BE11" w14:textId="77777777" w:rsidR="00660440" w:rsidRDefault="00660440" w:rsidP="00162941"/>
    <w:p w14:paraId="05455CF5" w14:textId="77777777" w:rsidR="006C14C1" w:rsidRDefault="006C14C1" w:rsidP="00162941">
      <w:r>
        <w:t>Mitarbeiter:</w:t>
      </w:r>
      <w:r w:rsidR="00660440">
        <w:t xml:space="preserve"> Habib Ben Khedher (S0560734)</w:t>
      </w:r>
    </w:p>
    <w:p w14:paraId="510BE11E" w14:textId="77777777" w:rsidR="00660440" w:rsidRDefault="00660440" w:rsidP="00162941">
      <w:r>
        <w:tab/>
        <w:t xml:space="preserve">          Leonardo Hoch (S</w:t>
      </w:r>
      <w:r w:rsidR="00605DBB" w:rsidRPr="00605DBB">
        <w:t>0574093</w:t>
      </w:r>
      <w:r>
        <w:t>)</w:t>
      </w:r>
    </w:p>
    <w:p w14:paraId="4FC82BFE" w14:textId="77777777" w:rsidR="006C14C1" w:rsidRDefault="006C14C1" w:rsidP="00162941"/>
    <w:p w14:paraId="4D4C7EEC" w14:textId="77777777" w:rsidR="006C14C1" w:rsidRDefault="006C14C1" w:rsidP="00162941"/>
    <w:p w14:paraId="0AAE00CD" w14:textId="77777777" w:rsidR="00162941" w:rsidRDefault="00162941" w:rsidP="00162941"/>
    <w:p w14:paraId="50615C83" w14:textId="77777777" w:rsidR="006C14C1" w:rsidRPr="00635253" w:rsidRDefault="006C14C1" w:rsidP="00162941">
      <w:r>
        <w:t>Versionshistorie</w:t>
      </w:r>
    </w:p>
    <w:tbl>
      <w:tblPr>
        <w:tblStyle w:val="Tabelleprimtech"/>
        <w:tblW w:w="9344" w:type="dxa"/>
        <w:tblInd w:w="108" w:type="dxa"/>
        <w:tblLook w:val="04A0" w:firstRow="1" w:lastRow="0" w:firstColumn="1" w:lastColumn="0" w:noHBand="0" w:noVBand="1"/>
      </w:tblPr>
      <w:tblGrid>
        <w:gridCol w:w="1371"/>
        <w:gridCol w:w="1800"/>
        <w:gridCol w:w="6173"/>
      </w:tblGrid>
      <w:tr w:rsidR="006C14C1" w14:paraId="5CBEE738" w14:textId="77777777" w:rsidTr="006C14C1">
        <w:trPr>
          <w:cnfStyle w:val="100000000000" w:firstRow="1" w:lastRow="0" w:firstColumn="0" w:lastColumn="0" w:oddVBand="0" w:evenVBand="0" w:oddHBand="0" w:evenHBand="0" w:firstRowFirstColumn="0" w:firstRowLastColumn="0" w:lastRowFirstColumn="0" w:lastRowLastColumn="0"/>
        </w:trPr>
        <w:tc>
          <w:tcPr>
            <w:tcW w:w="1325" w:type="dxa"/>
          </w:tcPr>
          <w:p w14:paraId="4226F597" w14:textId="77777777" w:rsidR="006C14C1" w:rsidRDefault="006C14C1" w:rsidP="00162941">
            <w:pPr>
              <w:pStyle w:val="Corpsdetexte"/>
            </w:pPr>
            <w:r>
              <w:t>Datum</w:t>
            </w:r>
          </w:p>
        </w:tc>
        <w:tc>
          <w:tcPr>
            <w:tcW w:w="1806" w:type="dxa"/>
          </w:tcPr>
          <w:p w14:paraId="6BA88030" w14:textId="77777777" w:rsidR="006C14C1" w:rsidRDefault="006C14C1" w:rsidP="00162941">
            <w:pPr>
              <w:pStyle w:val="Corpsdetexte"/>
            </w:pPr>
            <w:r>
              <w:t>Bearbeiter</w:t>
            </w:r>
          </w:p>
        </w:tc>
        <w:tc>
          <w:tcPr>
            <w:tcW w:w="6213" w:type="dxa"/>
          </w:tcPr>
          <w:p w14:paraId="3A4AA594" w14:textId="77777777" w:rsidR="006C14C1" w:rsidRDefault="006C14C1" w:rsidP="00162941">
            <w:pPr>
              <w:pStyle w:val="Corpsdetexte"/>
            </w:pPr>
            <w:r>
              <w:t>Durchgeführte Änderung</w:t>
            </w:r>
          </w:p>
        </w:tc>
      </w:tr>
      <w:tr w:rsidR="006C14C1" w14:paraId="156074A3" w14:textId="77777777" w:rsidTr="006C14C1">
        <w:tc>
          <w:tcPr>
            <w:tcW w:w="1325" w:type="dxa"/>
          </w:tcPr>
          <w:p w14:paraId="22B941FC" w14:textId="77777777" w:rsidR="006C14C1" w:rsidRDefault="005015FF" w:rsidP="00162941">
            <w:pPr>
              <w:pStyle w:val="Corpsdetexte"/>
            </w:pPr>
            <w:r>
              <w:t>25.10.2020</w:t>
            </w:r>
          </w:p>
        </w:tc>
        <w:tc>
          <w:tcPr>
            <w:tcW w:w="1806" w:type="dxa"/>
          </w:tcPr>
          <w:p w14:paraId="382536F1" w14:textId="77777777" w:rsidR="006C14C1" w:rsidRDefault="005015FF" w:rsidP="00162941">
            <w:pPr>
              <w:pStyle w:val="Corpsdetexte"/>
            </w:pPr>
            <w:r>
              <w:t>Leonardo Hoch</w:t>
            </w:r>
          </w:p>
        </w:tc>
        <w:tc>
          <w:tcPr>
            <w:tcW w:w="6213" w:type="dxa"/>
          </w:tcPr>
          <w:p w14:paraId="06B97F97" w14:textId="0B5FF2FB" w:rsidR="006C14C1" w:rsidRDefault="006C14C1" w:rsidP="00162941">
            <w:pPr>
              <w:pStyle w:val="Corpsdetexte"/>
            </w:pPr>
            <w:r>
              <w:t>Erstellung</w:t>
            </w:r>
            <w:r w:rsidR="005015FF">
              <w:t xml:space="preserve"> </w:t>
            </w:r>
            <w:r w:rsidR="00745C54">
              <w:t>des Projekts</w:t>
            </w:r>
            <w:r w:rsidR="005015FF">
              <w:t xml:space="preserve"> </w:t>
            </w:r>
          </w:p>
        </w:tc>
      </w:tr>
      <w:tr w:rsidR="006C14C1" w14:paraId="029AA4D0" w14:textId="77777777" w:rsidTr="006C14C1">
        <w:tc>
          <w:tcPr>
            <w:tcW w:w="1325" w:type="dxa"/>
          </w:tcPr>
          <w:p w14:paraId="30674E35" w14:textId="2390AC69" w:rsidR="006C14C1" w:rsidRDefault="00745C54" w:rsidP="00162941">
            <w:pPr>
              <w:pStyle w:val="Corpsdetexte"/>
            </w:pPr>
            <w:r>
              <w:t>17.11.2020</w:t>
            </w:r>
          </w:p>
        </w:tc>
        <w:tc>
          <w:tcPr>
            <w:tcW w:w="1806" w:type="dxa"/>
          </w:tcPr>
          <w:p w14:paraId="06301B8D" w14:textId="0BA7895E" w:rsidR="006C14C1" w:rsidRDefault="00745C54" w:rsidP="00162941">
            <w:pPr>
              <w:pStyle w:val="Corpsdetexte"/>
            </w:pPr>
            <w:r>
              <w:t>Leonardo Hoch</w:t>
            </w:r>
          </w:p>
        </w:tc>
        <w:tc>
          <w:tcPr>
            <w:tcW w:w="6213" w:type="dxa"/>
          </w:tcPr>
          <w:p w14:paraId="7E9DB0F5" w14:textId="30706539" w:rsidR="006C14C1" w:rsidRDefault="00745C54" w:rsidP="00162941">
            <w:pPr>
              <w:pStyle w:val="Corpsdetexte"/>
            </w:pPr>
            <w:r w:rsidRPr="00745C54">
              <w:t>Komponentendiagramm</w:t>
            </w:r>
            <w:r>
              <w:t xml:space="preserve"> hinzugefügt</w:t>
            </w:r>
            <w:r w:rsidR="00BD3BF1">
              <w:t>,</w:t>
            </w:r>
            <w:r>
              <w:t xml:space="preserve"> Risiken erweitert</w:t>
            </w:r>
            <w:r w:rsidR="00BD3BF1">
              <w:t>, Use Case erneuert</w:t>
            </w:r>
          </w:p>
        </w:tc>
      </w:tr>
    </w:tbl>
    <w:p w14:paraId="01B17225" w14:textId="77777777" w:rsidR="00EE3FB6" w:rsidRDefault="00EE3FB6" w:rsidP="00162941"/>
    <w:p w14:paraId="0F7499DD" w14:textId="77777777" w:rsidR="00DA56C7" w:rsidRPr="00821C33" w:rsidRDefault="005F3779" w:rsidP="00162941">
      <w:pPr>
        <w:rPr>
          <w:color w:val="548DD4" w:themeColor="text2" w:themeTint="99"/>
          <w:sz w:val="36"/>
          <w:szCs w:val="36"/>
        </w:rPr>
      </w:pPr>
      <w:r>
        <w:br w:type="page"/>
      </w:r>
      <w:r w:rsidR="00DA56C7" w:rsidRPr="00821C33">
        <w:rPr>
          <w:color w:val="548DD4" w:themeColor="text2" w:themeTint="99"/>
          <w:sz w:val="36"/>
          <w:szCs w:val="36"/>
        </w:rPr>
        <w:lastRenderedPageBreak/>
        <w:t>Inhalt</w:t>
      </w:r>
      <w:r w:rsidR="00821C33">
        <w:rPr>
          <w:color w:val="548DD4" w:themeColor="text2" w:themeTint="99"/>
          <w:sz w:val="36"/>
          <w:szCs w:val="36"/>
        </w:rPr>
        <w:t>sverzeichnis</w:t>
      </w:r>
    </w:p>
    <w:p w14:paraId="073F620A" w14:textId="77777777" w:rsidR="009F4ED5" w:rsidRDefault="00DA56C7">
      <w:pPr>
        <w:pStyle w:val="TM1"/>
        <w:tabs>
          <w:tab w:val="left" w:pos="400"/>
          <w:tab w:val="right" w:leader="dot" w:pos="9118"/>
        </w:tabs>
        <w:rPr>
          <w:rFonts w:eastAsiaTheme="minorEastAsia" w:cstheme="minorBidi"/>
          <w:noProof/>
          <w:spacing w:val="0"/>
          <w:sz w:val="22"/>
          <w:szCs w:val="22"/>
        </w:rPr>
      </w:pPr>
      <w:r>
        <w:fldChar w:fldCharType="begin"/>
      </w:r>
      <w:r>
        <w:instrText xml:space="preserve"> TOC \o "1-3" \h \z \u </w:instrText>
      </w:r>
      <w:r>
        <w:fldChar w:fldCharType="separate"/>
      </w:r>
      <w:hyperlink w:anchor="_Toc5699678" w:history="1">
        <w:r w:rsidR="009F4ED5" w:rsidRPr="005B140F">
          <w:rPr>
            <w:rStyle w:val="Lienhypertexte"/>
            <w:noProof/>
          </w:rPr>
          <w:t>1</w:t>
        </w:r>
        <w:r w:rsidR="009F4ED5">
          <w:rPr>
            <w:rFonts w:eastAsiaTheme="minorEastAsia" w:cstheme="minorBidi"/>
            <w:noProof/>
            <w:spacing w:val="0"/>
            <w:sz w:val="22"/>
            <w:szCs w:val="22"/>
          </w:rPr>
          <w:tab/>
        </w:r>
        <w:r w:rsidR="009F4ED5" w:rsidRPr="005B140F">
          <w:rPr>
            <w:rStyle w:val="Lienhypertexte"/>
            <w:noProof/>
          </w:rPr>
          <w:t>Visionen und Ziele</w:t>
        </w:r>
        <w:r w:rsidR="009F4ED5">
          <w:rPr>
            <w:noProof/>
            <w:webHidden/>
          </w:rPr>
          <w:tab/>
        </w:r>
        <w:r w:rsidR="009F4ED5">
          <w:rPr>
            <w:noProof/>
            <w:webHidden/>
          </w:rPr>
          <w:fldChar w:fldCharType="begin"/>
        </w:r>
        <w:r w:rsidR="009F4ED5">
          <w:rPr>
            <w:noProof/>
            <w:webHidden/>
          </w:rPr>
          <w:instrText xml:space="preserve"> PAGEREF _Toc5699678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A0D2AD" w14:textId="77777777" w:rsidR="009F4ED5" w:rsidRDefault="008526F4">
      <w:pPr>
        <w:pStyle w:val="TM1"/>
        <w:tabs>
          <w:tab w:val="left" w:pos="400"/>
          <w:tab w:val="right" w:leader="dot" w:pos="9118"/>
        </w:tabs>
        <w:rPr>
          <w:rFonts w:eastAsiaTheme="minorEastAsia" w:cstheme="minorBidi"/>
          <w:noProof/>
          <w:spacing w:val="0"/>
          <w:sz w:val="22"/>
          <w:szCs w:val="22"/>
        </w:rPr>
      </w:pPr>
      <w:hyperlink w:anchor="_Toc5699679" w:history="1">
        <w:r w:rsidR="009F4ED5" w:rsidRPr="005B140F">
          <w:rPr>
            <w:rStyle w:val="Lienhypertexte"/>
            <w:noProof/>
          </w:rPr>
          <w:t>2</w:t>
        </w:r>
        <w:r w:rsidR="009F4ED5">
          <w:rPr>
            <w:rFonts w:eastAsiaTheme="minorEastAsia" w:cstheme="minorBidi"/>
            <w:noProof/>
            <w:spacing w:val="0"/>
            <w:sz w:val="22"/>
            <w:szCs w:val="22"/>
          </w:rPr>
          <w:tab/>
        </w:r>
        <w:r w:rsidR="009F4ED5" w:rsidRPr="005B140F">
          <w:rPr>
            <w:rStyle w:val="Lienhypertexte"/>
            <w:noProof/>
          </w:rPr>
          <w:t>Anforderungen an Ihr System</w:t>
        </w:r>
        <w:r w:rsidR="009F4ED5">
          <w:rPr>
            <w:noProof/>
            <w:webHidden/>
          </w:rPr>
          <w:tab/>
        </w:r>
        <w:r w:rsidR="009F4ED5">
          <w:rPr>
            <w:noProof/>
            <w:webHidden/>
          </w:rPr>
          <w:fldChar w:fldCharType="begin"/>
        </w:r>
        <w:r w:rsidR="009F4ED5">
          <w:rPr>
            <w:noProof/>
            <w:webHidden/>
          </w:rPr>
          <w:instrText xml:space="preserve"> PAGEREF _Toc5699679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BEEB3E"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0" w:history="1">
        <w:r w:rsidR="009F4ED5" w:rsidRPr="005B140F">
          <w:rPr>
            <w:rStyle w:val="Lienhypertexte"/>
            <w:noProof/>
          </w:rPr>
          <w:t>2.1</w:t>
        </w:r>
        <w:r w:rsidR="009F4ED5">
          <w:rPr>
            <w:rFonts w:eastAsiaTheme="minorEastAsia" w:cstheme="minorBidi"/>
            <w:noProof/>
            <w:spacing w:val="0"/>
            <w:sz w:val="22"/>
            <w:szCs w:val="22"/>
          </w:rPr>
          <w:tab/>
        </w:r>
        <w:r w:rsidR="009F4ED5" w:rsidRPr="005B140F">
          <w:rPr>
            <w:rStyle w:val="Lienhypertexte"/>
            <w:noProof/>
          </w:rPr>
          <w:t>Use-Cases</w:t>
        </w:r>
        <w:r w:rsidR="009F4ED5">
          <w:rPr>
            <w:noProof/>
            <w:webHidden/>
          </w:rPr>
          <w:tab/>
        </w:r>
        <w:r w:rsidR="009F4ED5">
          <w:rPr>
            <w:noProof/>
            <w:webHidden/>
          </w:rPr>
          <w:fldChar w:fldCharType="begin"/>
        </w:r>
        <w:r w:rsidR="009F4ED5">
          <w:rPr>
            <w:noProof/>
            <w:webHidden/>
          </w:rPr>
          <w:instrText xml:space="preserve"> PAGEREF _Toc5699680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8537A39"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1" w:history="1">
        <w:r w:rsidR="009F4ED5" w:rsidRPr="005B140F">
          <w:rPr>
            <w:rStyle w:val="Lienhypertexte"/>
            <w:noProof/>
          </w:rPr>
          <w:t>2.2</w:t>
        </w:r>
        <w:r w:rsidR="009F4ED5">
          <w:rPr>
            <w:rFonts w:eastAsiaTheme="minorEastAsia" w:cstheme="minorBidi"/>
            <w:noProof/>
            <w:spacing w:val="0"/>
            <w:sz w:val="22"/>
            <w:szCs w:val="22"/>
          </w:rPr>
          <w:tab/>
        </w:r>
        <w:r w:rsidR="009F4ED5" w:rsidRPr="005B140F">
          <w:rPr>
            <w:rStyle w:val="Lienhypertexte"/>
            <w:noProof/>
          </w:rPr>
          <w:t>Aktivitäten-Diagramme</w:t>
        </w:r>
        <w:r w:rsidR="009F4ED5">
          <w:rPr>
            <w:noProof/>
            <w:webHidden/>
          </w:rPr>
          <w:tab/>
        </w:r>
        <w:r w:rsidR="009F4ED5">
          <w:rPr>
            <w:noProof/>
            <w:webHidden/>
          </w:rPr>
          <w:fldChar w:fldCharType="begin"/>
        </w:r>
        <w:r w:rsidR="009F4ED5">
          <w:rPr>
            <w:noProof/>
            <w:webHidden/>
          </w:rPr>
          <w:instrText xml:space="preserve"> PAGEREF _Toc5699681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84A83D"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2" w:history="1">
        <w:r w:rsidR="009F4ED5" w:rsidRPr="005B140F">
          <w:rPr>
            <w:rStyle w:val="Lienhypertexte"/>
            <w:noProof/>
          </w:rPr>
          <w:t>2.3</w:t>
        </w:r>
        <w:r w:rsidR="009F4ED5">
          <w:rPr>
            <w:rFonts w:eastAsiaTheme="minorEastAsia" w:cstheme="minorBidi"/>
            <w:noProof/>
            <w:spacing w:val="0"/>
            <w:sz w:val="22"/>
            <w:szCs w:val="22"/>
          </w:rPr>
          <w:tab/>
        </w:r>
        <w:r w:rsidR="009F4ED5" w:rsidRPr="005B140F">
          <w:rPr>
            <w:rStyle w:val="Lienhypertexte"/>
            <w:noProof/>
          </w:rPr>
          <w:t>GUI</w:t>
        </w:r>
        <w:r w:rsidR="009F4ED5">
          <w:rPr>
            <w:noProof/>
            <w:webHidden/>
          </w:rPr>
          <w:tab/>
        </w:r>
        <w:r w:rsidR="009F4ED5">
          <w:rPr>
            <w:noProof/>
            <w:webHidden/>
          </w:rPr>
          <w:fldChar w:fldCharType="begin"/>
        </w:r>
        <w:r w:rsidR="009F4ED5">
          <w:rPr>
            <w:noProof/>
            <w:webHidden/>
          </w:rPr>
          <w:instrText xml:space="preserve"> PAGEREF _Toc5699682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6D36E33B" w14:textId="77777777" w:rsidR="009F4ED5" w:rsidRDefault="008526F4">
      <w:pPr>
        <w:pStyle w:val="TM1"/>
        <w:tabs>
          <w:tab w:val="left" w:pos="400"/>
          <w:tab w:val="right" w:leader="dot" w:pos="9118"/>
        </w:tabs>
        <w:rPr>
          <w:rFonts w:eastAsiaTheme="minorEastAsia" w:cstheme="minorBidi"/>
          <w:noProof/>
          <w:spacing w:val="0"/>
          <w:sz w:val="22"/>
          <w:szCs w:val="22"/>
        </w:rPr>
      </w:pPr>
      <w:hyperlink w:anchor="_Toc5699683" w:history="1">
        <w:r w:rsidR="009F4ED5" w:rsidRPr="005B140F">
          <w:rPr>
            <w:rStyle w:val="Lienhypertexte"/>
            <w:noProof/>
          </w:rPr>
          <w:t>3</w:t>
        </w:r>
        <w:r w:rsidR="009F4ED5">
          <w:rPr>
            <w:rFonts w:eastAsiaTheme="minorEastAsia" w:cstheme="minorBidi"/>
            <w:noProof/>
            <w:spacing w:val="0"/>
            <w:sz w:val="22"/>
            <w:szCs w:val="22"/>
          </w:rPr>
          <w:tab/>
        </w:r>
        <w:r w:rsidR="009F4ED5" w:rsidRPr="005B140F">
          <w:rPr>
            <w:rStyle w:val="Lienhypertexte"/>
            <w:noProof/>
          </w:rPr>
          <w:t>Realisierung</w:t>
        </w:r>
        <w:r w:rsidR="009F4ED5">
          <w:rPr>
            <w:noProof/>
            <w:webHidden/>
          </w:rPr>
          <w:tab/>
        </w:r>
        <w:r w:rsidR="009F4ED5">
          <w:rPr>
            <w:noProof/>
            <w:webHidden/>
          </w:rPr>
          <w:fldChar w:fldCharType="begin"/>
        </w:r>
        <w:r w:rsidR="009F4ED5">
          <w:rPr>
            <w:noProof/>
            <w:webHidden/>
          </w:rPr>
          <w:instrText xml:space="preserve"> PAGEREF _Toc5699683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DB83BAD"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4" w:history="1">
        <w:r w:rsidR="009F4ED5" w:rsidRPr="005B140F">
          <w:rPr>
            <w:rStyle w:val="Lienhypertexte"/>
            <w:noProof/>
          </w:rPr>
          <w:t>3.1</w:t>
        </w:r>
        <w:r w:rsidR="009F4ED5">
          <w:rPr>
            <w:rFonts w:eastAsiaTheme="minorEastAsia" w:cstheme="minorBidi"/>
            <w:noProof/>
            <w:spacing w:val="0"/>
            <w:sz w:val="22"/>
            <w:szCs w:val="22"/>
          </w:rPr>
          <w:tab/>
        </w:r>
        <w:r w:rsidR="009F4ED5" w:rsidRPr="005B140F">
          <w:rPr>
            <w:rStyle w:val="Lienhypertexte"/>
            <w:noProof/>
          </w:rPr>
          <w:t>Allgemeines</w:t>
        </w:r>
        <w:r w:rsidR="009F4ED5">
          <w:rPr>
            <w:noProof/>
            <w:webHidden/>
          </w:rPr>
          <w:tab/>
        </w:r>
        <w:r w:rsidR="009F4ED5">
          <w:rPr>
            <w:noProof/>
            <w:webHidden/>
          </w:rPr>
          <w:fldChar w:fldCharType="begin"/>
        </w:r>
        <w:r w:rsidR="009F4ED5">
          <w:rPr>
            <w:noProof/>
            <w:webHidden/>
          </w:rPr>
          <w:instrText xml:space="preserve"> PAGEREF _Toc5699684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4FD655C1"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5" w:history="1">
        <w:r w:rsidR="009F4ED5" w:rsidRPr="005B140F">
          <w:rPr>
            <w:rStyle w:val="Lienhypertexte"/>
            <w:noProof/>
          </w:rPr>
          <w:t>3.2</w:t>
        </w:r>
        <w:r w:rsidR="009F4ED5">
          <w:rPr>
            <w:rFonts w:eastAsiaTheme="minorEastAsia" w:cstheme="minorBidi"/>
            <w:noProof/>
            <w:spacing w:val="0"/>
            <w:sz w:val="22"/>
            <w:szCs w:val="22"/>
          </w:rPr>
          <w:tab/>
        </w:r>
        <w:r w:rsidR="009F4ED5" w:rsidRPr="005B140F">
          <w:rPr>
            <w:rStyle w:val="Lienhypertexte"/>
            <w:noProof/>
          </w:rPr>
          <w:t>Interne Schnittstellen</w:t>
        </w:r>
        <w:r w:rsidR="009F4ED5">
          <w:rPr>
            <w:noProof/>
            <w:webHidden/>
          </w:rPr>
          <w:tab/>
        </w:r>
        <w:r w:rsidR="009F4ED5">
          <w:rPr>
            <w:noProof/>
            <w:webHidden/>
          </w:rPr>
          <w:fldChar w:fldCharType="begin"/>
        </w:r>
        <w:r w:rsidR="009F4ED5">
          <w:rPr>
            <w:noProof/>
            <w:webHidden/>
          </w:rPr>
          <w:instrText xml:space="preserve"> PAGEREF _Toc5699685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CA4BB55"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6" w:history="1">
        <w:r w:rsidR="009F4ED5" w:rsidRPr="005B140F">
          <w:rPr>
            <w:rStyle w:val="Lienhypertexte"/>
            <w:noProof/>
          </w:rPr>
          <w:t>3.3</w:t>
        </w:r>
        <w:r w:rsidR="009F4ED5">
          <w:rPr>
            <w:rFonts w:eastAsiaTheme="minorEastAsia" w:cstheme="minorBidi"/>
            <w:noProof/>
            <w:spacing w:val="0"/>
            <w:sz w:val="22"/>
            <w:szCs w:val="22"/>
          </w:rPr>
          <w:tab/>
        </w:r>
        <w:r w:rsidR="009F4ED5" w:rsidRPr="005B140F">
          <w:rPr>
            <w:rStyle w:val="Lienhypertexte"/>
            <w:noProof/>
          </w:rPr>
          <w:t>Visual-Studio-Projektsetup</w:t>
        </w:r>
        <w:r w:rsidR="009F4ED5">
          <w:rPr>
            <w:noProof/>
            <w:webHidden/>
          </w:rPr>
          <w:tab/>
        </w:r>
        <w:r w:rsidR="009F4ED5">
          <w:rPr>
            <w:noProof/>
            <w:webHidden/>
          </w:rPr>
          <w:fldChar w:fldCharType="begin"/>
        </w:r>
        <w:r w:rsidR="009F4ED5">
          <w:rPr>
            <w:noProof/>
            <w:webHidden/>
          </w:rPr>
          <w:instrText xml:space="preserve"> PAGEREF _Toc5699686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06B38D24" w14:textId="77777777" w:rsidR="009F4ED5" w:rsidRDefault="008526F4">
      <w:pPr>
        <w:pStyle w:val="TM2"/>
        <w:tabs>
          <w:tab w:val="left" w:pos="1000"/>
          <w:tab w:val="right" w:leader="dot" w:pos="9118"/>
        </w:tabs>
        <w:rPr>
          <w:rFonts w:eastAsiaTheme="minorEastAsia" w:cstheme="minorBidi"/>
          <w:noProof/>
          <w:spacing w:val="0"/>
          <w:sz w:val="22"/>
          <w:szCs w:val="22"/>
        </w:rPr>
      </w:pPr>
      <w:hyperlink w:anchor="_Toc5699687" w:history="1">
        <w:r w:rsidR="009F4ED5" w:rsidRPr="005B140F">
          <w:rPr>
            <w:rStyle w:val="Lienhypertexte"/>
            <w:noProof/>
          </w:rPr>
          <w:t>3.4</w:t>
        </w:r>
        <w:r w:rsidR="009F4ED5">
          <w:rPr>
            <w:rFonts w:eastAsiaTheme="minorEastAsia" w:cstheme="minorBidi"/>
            <w:noProof/>
            <w:spacing w:val="0"/>
            <w:sz w:val="22"/>
            <w:szCs w:val="22"/>
          </w:rPr>
          <w:tab/>
        </w:r>
        <w:r w:rsidR="009F4ED5" w:rsidRPr="005B140F">
          <w:rPr>
            <w:rStyle w:val="Lienhypertexte"/>
            <w:noProof/>
          </w:rPr>
          <w:t>Externe Schnittstellen</w:t>
        </w:r>
        <w:r w:rsidR="009F4ED5">
          <w:rPr>
            <w:noProof/>
            <w:webHidden/>
          </w:rPr>
          <w:tab/>
        </w:r>
        <w:r w:rsidR="009F4ED5">
          <w:rPr>
            <w:noProof/>
            <w:webHidden/>
          </w:rPr>
          <w:fldChar w:fldCharType="begin"/>
        </w:r>
        <w:r w:rsidR="009F4ED5">
          <w:rPr>
            <w:noProof/>
            <w:webHidden/>
          </w:rPr>
          <w:instrText xml:space="preserve"> PAGEREF _Toc5699687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3A48DD" w14:textId="77777777" w:rsidR="009F4ED5" w:rsidRDefault="008526F4">
      <w:pPr>
        <w:pStyle w:val="TM1"/>
        <w:tabs>
          <w:tab w:val="left" w:pos="400"/>
          <w:tab w:val="right" w:leader="dot" w:pos="9118"/>
        </w:tabs>
        <w:rPr>
          <w:rFonts w:eastAsiaTheme="minorEastAsia" w:cstheme="minorBidi"/>
          <w:noProof/>
          <w:spacing w:val="0"/>
          <w:sz w:val="22"/>
          <w:szCs w:val="22"/>
        </w:rPr>
      </w:pPr>
      <w:hyperlink w:anchor="_Toc5699688" w:history="1">
        <w:r w:rsidR="009F4ED5" w:rsidRPr="005B140F">
          <w:rPr>
            <w:rStyle w:val="Lienhypertexte"/>
            <w:noProof/>
          </w:rPr>
          <w:t>4</w:t>
        </w:r>
        <w:r w:rsidR="009F4ED5">
          <w:rPr>
            <w:rFonts w:eastAsiaTheme="minorEastAsia" w:cstheme="minorBidi"/>
            <w:noProof/>
            <w:spacing w:val="0"/>
            <w:sz w:val="22"/>
            <w:szCs w:val="22"/>
          </w:rPr>
          <w:tab/>
        </w:r>
        <w:r w:rsidR="009F4ED5" w:rsidRPr="005B140F">
          <w:rPr>
            <w:rStyle w:val="Lienhypertexte"/>
            <w:noProof/>
          </w:rPr>
          <w:t>Test und Implementierungsphase</w:t>
        </w:r>
        <w:r w:rsidR="009F4ED5">
          <w:rPr>
            <w:noProof/>
            <w:webHidden/>
          </w:rPr>
          <w:tab/>
        </w:r>
        <w:r w:rsidR="009F4ED5">
          <w:rPr>
            <w:noProof/>
            <w:webHidden/>
          </w:rPr>
          <w:fldChar w:fldCharType="begin"/>
        </w:r>
        <w:r w:rsidR="009F4ED5">
          <w:rPr>
            <w:noProof/>
            <w:webHidden/>
          </w:rPr>
          <w:instrText xml:space="preserve"> PAGEREF _Toc5699688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240A1543" w14:textId="77777777" w:rsidR="009F4ED5" w:rsidRDefault="008526F4">
      <w:pPr>
        <w:pStyle w:val="TM1"/>
        <w:tabs>
          <w:tab w:val="left" w:pos="400"/>
          <w:tab w:val="right" w:leader="dot" w:pos="9118"/>
        </w:tabs>
        <w:rPr>
          <w:rFonts w:eastAsiaTheme="minorEastAsia" w:cstheme="minorBidi"/>
          <w:noProof/>
          <w:spacing w:val="0"/>
          <w:sz w:val="22"/>
          <w:szCs w:val="22"/>
        </w:rPr>
      </w:pPr>
      <w:hyperlink w:anchor="_Toc5699689" w:history="1">
        <w:r w:rsidR="009F4ED5" w:rsidRPr="005B140F">
          <w:rPr>
            <w:rStyle w:val="Lienhypertexte"/>
            <w:noProof/>
          </w:rPr>
          <w:t>5</w:t>
        </w:r>
        <w:r w:rsidR="009F4ED5">
          <w:rPr>
            <w:rFonts w:eastAsiaTheme="minorEastAsia" w:cstheme="minorBidi"/>
            <w:noProof/>
            <w:spacing w:val="0"/>
            <w:sz w:val="22"/>
            <w:szCs w:val="22"/>
          </w:rPr>
          <w:tab/>
        </w:r>
        <w:r w:rsidR="009F4ED5" w:rsidRPr="005B140F">
          <w:rPr>
            <w:rStyle w:val="Lienhypertexte"/>
            <w:noProof/>
          </w:rPr>
          <w:t>Planung</w:t>
        </w:r>
        <w:r w:rsidR="009F4ED5">
          <w:rPr>
            <w:noProof/>
            <w:webHidden/>
          </w:rPr>
          <w:tab/>
        </w:r>
        <w:r w:rsidR="009F4ED5">
          <w:rPr>
            <w:noProof/>
            <w:webHidden/>
          </w:rPr>
          <w:fldChar w:fldCharType="begin"/>
        </w:r>
        <w:r w:rsidR="009F4ED5">
          <w:rPr>
            <w:noProof/>
            <w:webHidden/>
          </w:rPr>
          <w:instrText xml:space="preserve"> PAGEREF _Toc5699689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DE700D" w14:textId="77777777" w:rsidR="009F4ED5" w:rsidRDefault="008526F4">
      <w:pPr>
        <w:pStyle w:val="TM1"/>
        <w:tabs>
          <w:tab w:val="left" w:pos="400"/>
          <w:tab w:val="right" w:leader="dot" w:pos="9118"/>
        </w:tabs>
        <w:rPr>
          <w:rFonts w:eastAsiaTheme="minorEastAsia" w:cstheme="minorBidi"/>
          <w:noProof/>
          <w:spacing w:val="0"/>
          <w:sz w:val="22"/>
          <w:szCs w:val="22"/>
        </w:rPr>
      </w:pPr>
      <w:hyperlink w:anchor="_Toc5699690" w:history="1">
        <w:r w:rsidR="009F4ED5" w:rsidRPr="005B140F">
          <w:rPr>
            <w:rStyle w:val="Lienhypertexte"/>
            <w:noProof/>
          </w:rPr>
          <w:t>6</w:t>
        </w:r>
        <w:r w:rsidR="009F4ED5">
          <w:rPr>
            <w:rFonts w:eastAsiaTheme="minorEastAsia" w:cstheme="minorBidi"/>
            <w:noProof/>
            <w:spacing w:val="0"/>
            <w:sz w:val="22"/>
            <w:szCs w:val="22"/>
          </w:rPr>
          <w:tab/>
        </w:r>
        <w:r w:rsidR="009F4ED5" w:rsidRPr="005B140F">
          <w:rPr>
            <w:rStyle w:val="Lienhypertexte"/>
            <w:noProof/>
          </w:rPr>
          <w:t>Lizenz</w:t>
        </w:r>
        <w:r w:rsidR="009F4ED5">
          <w:rPr>
            <w:noProof/>
            <w:webHidden/>
          </w:rPr>
          <w:tab/>
        </w:r>
        <w:r w:rsidR="009F4ED5">
          <w:rPr>
            <w:noProof/>
            <w:webHidden/>
          </w:rPr>
          <w:fldChar w:fldCharType="begin"/>
        </w:r>
        <w:r w:rsidR="009F4ED5">
          <w:rPr>
            <w:noProof/>
            <w:webHidden/>
          </w:rPr>
          <w:instrText xml:space="preserve"> PAGEREF _Toc5699690 \h </w:instrText>
        </w:r>
        <w:r w:rsidR="009F4ED5">
          <w:rPr>
            <w:noProof/>
            <w:webHidden/>
          </w:rPr>
        </w:r>
        <w:r w:rsidR="009F4ED5">
          <w:rPr>
            <w:noProof/>
            <w:webHidden/>
          </w:rPr>
          <w:fldChar w:fldCharType="separate"/>
        </w:r>
        <w:r w:rsidR="009F4ED5">
          <w:rPr>
            <w:noProof/>
            <w:webHidden/>
          </w:rPr>
          <w:t>4</w:t>
        </w:r>
        <w:r w:rsidR="009F4ED5">
          <w:rPr>
            <w:noProof/>
            <w:webHidden/>
          </w:rPr>
          <w:fldChar w:fldCharType="end"/>
        </w:r>
      </w:hyperlink>
    </w:p>
    <w:p w14:paraId="3D7D6BDA" w14:textId="77777777" w:rsidR="00DA56C7" w:rsidRDefault="00DA56C7" w:rsidP="00162941">
      <w:r>
        <w:fldChar w:fldCharType="end"/>
      </w:r>
    </w:p>
    <w:p w14:paraId="0F9F6ED4" w14:textId="77777777" w:rsidR="003A17AB" w:rsidRDefault="003A17AB" w:rsidP="00162941"/>
    <w:p w14:paraId="726B6C51" w14:textId="77777777" w:rsidR="00A16820" w:rsidRDefault="00A16820" w:rsidP="00162941">
      <w:pPr>
        <w:sectPr w:rsidR="00A16820" w:rsidSect="00A16820">
          <w:headerReference w:type="even" r:id="rId8"/>
          <w:headerReference w:type="default" r:id="rId9"/>
          <w:footerReference w:type="even" r:id="rId10"/>
          <w:footerReference w:type="default" r:id="rId11"/>
          <w:headerReference w:type="first" r:id="rId12"/>
          <w:footerReference w:type="first" r:id="rId13"/>
          <w:pgSz w:w="11906" w:h="16838"/>
          <w:pgMar w:top="2268" w:right="1247" w:bottom="1919" w:left="1531" w:header="709" w:footer="680" w:gutter="0"/>
          <w:cols w:space="720"/>
          <w:titlePg/>
          <w:docGrid w:linePitch="313"/>
        </w:sectPr>
      </w:pPr>
    </w:p>
    <w:p w14:paraId="1E274D33" w14:textId="77777777" w:rsidR="003A17AB" w:rsidRPr="00635253" w:rsidRDefault="002A34F3" w:rsidP="00821C33">
      <w:pPr>
        <w:pStyle w:val="Titre1"/>
      </w:pPr>
      <w:bookmarkStart w:id="1" w:name="_Toc5699678"/>
      <w:r w:rsidRPr="00635253">
        <w:lastRenderedPageBreak/>
        <w:t>Visionen und Ziel</w:t>
      </w:r>
      <w:r w:rsidR="002266B2">
        <w:t>e</w:t>
      </w:r>
      <w:bookmarkEnd w:id="1"/>
    </w:p>
    <w:p w14:paraId="64C9550C" w14:textId="77777777" w:rsidR="007A07BF" w:rsidRPr="00162941" w:rsidRDefault="007A07BF" w:rsidP="00162941">
      <w:bookmarkStart w:id="2" w:name="__RefHeading__153_1056094591"/>
      <w:bookmarkEnd w:id="2"/>
      <w:r w:rsidRPr="00162941">
        <w:t xml:space="preserve">Beschreiben Sie die Visionen und Ziele für das </w:t>
      </w:r>
      <w:r w:rsidR="00485E96" w:rsidRPr="00162941">
        <w:t>Programmier</w:t>
      </w:r>
      <w:r w:rsidRPr="00162941">
        <w:t xml:space="preserve">projekt. </w:t>
      </w:r>
      <w:r w:rsidR="00485E96" w:rsidRPr="00162941">
        <w:t>Stellen Sie dabei die wesentlichen Dinge des Lastenheftes dar und beschreiben Sie aus Anbietersicht den Nutzen, der mit dem zu realisierenden System erzielt werden soll</w:t>
      </w:r>
      <w:r w:rsidR="00687500" w:rsidRPr="00162941">
        <w:t>.</w:t>
      </w:r>
    </w:p>
    <w:p w14:paraId="1AD09E0E" w14:textId="77777777" w:rsidR="00687500" w:rsidRDefault="00687500" w:rsidP="00162941">
      <w:r>
        <w:t>Hier zeigt der Anbieter, dass er das Problem des Auftraggebers verstanden hat und die einzelnen Punkte auch in der richtigen Priorisierung erfasst hat.</w:t>
      </w:r>
    </w:p>
    <w:p w14:paraId="504C39C1" w14:textId="77777777" w:rsidR="000D24CB" w:rsidRDefault="000D24CB" w:rsidP="00162941"/>
    <w:tbl>
      <w:tblPr>
        <w:tblStyle w:val="Grilledutableau"/>
        <w:tblW w:w="9202" w:type="dxa"/>
        <w:tblLook w:val="04A0" w:firstRow="1" w:lastRow="0" w:firstColumn="1" w:lastColumn="0" w:noHBand="0" w:noVBand="1"/>
      </w:tblPr>
      <w:tblGrid>
        <w:gridCol w:w="1279"/>
        <w:gridCol w:w="1084"/>
        <w:gridCol w:w="5643"/>
        <w:gridCol w:w="1196"/>
      </w:tblGrid>
      <w:tr w:rsidR="000D24CB" w14:paraId="3D419B56" w14:textId="77777777" w:rsidTr="00431C91">
        <w:trPr>
          <w:trHeight w:val="693"/>
        </w:trPr>
        <w:tc>
          <w:tcPr>
            <w:tcW w:w="1279" w:type="dxa"/>
            <w:shd w:val="clear" w:color="auto" w:fill="auto"/>
          </w:tcPr>
          <w:p w14:paraId="17508392" w14:textId="77777777" w:rsidR="000D24CB" w:rsidRDefault="000D24CB" w:rsidP="00162941">
            <w:r>
              <w:t>Feature-ID</w:t>
            </w:r>
          </w:p>
        </w:tc>
        <w:tc>
          <w:tcPr>
            <w:tcW w:w="1084" w:type="dxa"/>
            <w:shd w:val="clear" w:color="auto" w:fill="auto"/>
          </w:tcPr>
          <w:p w14:paraId="06D44572" w14:textId="77777777" w:rsidR="000D24CB" w:rsidRDefault="000D24CB" w:rsidP="00162941">
            <w:r>
              <w:t>Priorität</w:t>
            </w:r>
          </w:p>
        </w:tc>
        <w:tc>
          <w:tcPr>
            <w:tcW w:w="5643" w:type="dxa"/>
            <w:shd w:val="clear" w:color="auto" w:fill="auto"/>
          </w:tcPr>
          <w:p w14:paraId="1878CBE2" w14:textId="77777777" w:rsidR="000D24CB" w:rsidRDefault="000D24CB" w:rsidP="00162941">
            <w:r>
              <w:t>Beschreibung</w:t>
            </w:r>
          </w:p>
        </w:tc>
        <w:tc>
          <w:tcPr>
            <w:tcW w:w="1196" w:type="dxa"/>
            <w:shd w:val="clear" w:color="auto" w:fill="auto"/>
          </w:tcPr>
          <w:p w14:paraId="6D3249AE" w14:textId="77777777" w:rsidR="000D24CB" w:rsidRDefault="000D24CB" w:rsidP="00162941">
            <w:r>
              <w:t>Aufwand</w:t>
            </w:r>
          </w:p>
        </w:tc>
      </w:tr>
      <w:tr w:rsidR="000D24CB" w14:paraId="55E8A719" w14:textId="77777777" w:rsidTr="00431C91">
        <w:trPr>
          <w:trHeight w:val="410"/>
        </w:trPr>
        <w:tc>
          <w:tcPr>
            <w:tcW w:w="1279" w:type="dxa"/>
            <w:shd w:val="clear" w:color="auto" w:fill="auto"/>
          </w:tcPr>
          <w:p w14:paraId="18F1074A" w14:textId="77777777" w:rsidR="000D24CB" w:rsidRDefault="00C5129C" w:rsidP="00162941">
            <w:r>
              <w:t>01</w:t>
            </w:r>
          </w:p>
        </w:tc>
        <w:tc>
          <w:tcPr>
            <w:tcW w:w="1084" w:type="dxa"/>
            <w:shd w:val="clear" w:color="auto" w:fill="auto"/>
          </w:tcPr>
          <w:p w14:paraId="71B15B93" w14:textId="77777777" w:rsidR="000D24CB" w:rsidRDefault="00C5129C" w:rsidP="00162941">
            <w:r>
              <w:t>Hoch</w:t>
            </w:r>
          </w:p>
        </w:tc>
        <w:tc>
          <w:tcPr>
            <w:tcW w:w="5643" w:type="dxa"/>
            <w:shd w:val="clear" w:color="auto" w:fill="auto"/>
          </w:tcPr>
          <w:p w14:paraId="3C13115C" w14:textId="77777777" w:rsidR="000D24CB" w:rsidRDefault="00C5129C" w:rsidP="00162941">
            <w:r>
              <w:t>Test-Erstellung eine Worddatei</w:t>
            </w:r>
          </w:p>
        </w:tc>
        <w:tc>
          <w:tcPr>
            <w:tcW w:w="1196" w:type="dxa"/>
            <w:shd w:val="clear" w:color="auto" w:fill="auto"/>
          </w:tcPr>
          <w:p w14:paraId="428DD31C" w14:textId="77777777" w:rsidR="000D24CB" w:rsidRDefault="00C5129C" w:rsidP="00162941">
            <w:r>
              <w:t>10 std</w:t>
            </w:r>
          </w:p>
        </w:tc>
      </w:tr>
      <w:tr w:rsidR="000D24CB" w14:paraId="40C654A8" w14:textId="77777777" w:rsidTr="00431C91">
        <w:trPr>
          <w:trHeight w:val="410"/>
        </w:trPr>
        <w:tc>
          <w:tcPr>
            <w:tcW w:w="1279" w:type="dxa"/>
            <w:shd w:val="clear" w:color="auto" w:fill="auto"/>
          </w:tcPr>
          <w:p w14:paraId="595F4053" w14:textId="77777777" w:rsidR="000D24CB" w:rsidRDefault="00431C91" w:rsidP="00162941">
            <w:r>
              <w:t>02</w:t>
            </w:r>
          </w:p>
        </w:tc>
        <w:tc>
          <w:tcPr>
            <w:tcW w:w="1084" w:type="dxa"/>
            <w:shd w:val="clear" w:color="auto" w:fill="auto"/>
          </w:tcPr>
          <w:p w14:paraId="36338C9D" w14:textId="77777777" w:rsidR="000D24CB" w:rsidRDefault="00431C91" w:rsidP="00162941">
            <w:r>
              <w:t xml:space="preserve">Hoch </w:t>
            </w:r>
          </w:p>
        </w:tc>
        <w:tc>
          <w:tcPr>
            <w:tcW w:w="5643" w:type="dxa"/>
            <w:shd w:val="clear" w:color="auto" w:fill="auto"/>
          </w:tcPr>
          <w:p w14:paraId="72A6426B" w14:textId="77777777" w:rsidR="000D24CB" w:rsidRDefault="00431C91" w:rsidP="00162941">
            <w:r>
              <w:t>Click-Funktion testen</w:t>
            </w:r>
          </w:p>
        </w:tc>
        <w:tc>
          <w:tcPr>
            <w:tcW w:w="1196" w:type="dxa"/>
            <w:shd w:val="clear" w:color="auto" w:fill="auto"/>
          </w:tcPr>
          <w:p w14:paraId="6F4EE579" w14:textId="77777777" w:rsidR="00431C91" w:rsidRDefault="00431C91" w:rsidP="00162941">
            <w:r>
              <w:t>17 std</w:t>
            </w:r>
          </w:p>
        </w:tc>
      </w:tr>
      <w:tr w:rsidR="00431C91" w14:paraId="17851F76" w14:textId="77777777" w:rsidTr="00431C91">
        <w:trPr>
          <w:trHeight w:val="410"/>
        </w:trPr>
        <w:tc>
          <w:tcPr>
            <w:tcW w:w="1279" w:type="dxa"/>
            <w:shd w:val="clear" w:color="auto" w:fill="auto"/>
          </w:tcPr>
          <w:p w14:paraId="13AA9B0F" w14:textId="77777777" w:rsidR="00431C91" w:rsidRDefault="00431C91" w:rsidP="00162941">
            <w:r>
              <w:t>03</w:t>
            </w:r>
          </w:p>
        </w:tc>
        <w:tc>
          <w:tcPr>
            <w:tcW w:w="1084" w:type="dxa"/>
            <w:shd w:val="clear" w:color="auto" w:fill="auto"/>
          </w:tcPr>
          <w:p w14:paraId="130B42C1" w14:textId="77777777" w:rsidR="00431C91" w:rsidRDefault="00431C91" w:rsidP="00162941">
            <w:r>
              <w:t>Hoch</w:t>
            </w:r>
          </w:p>
        </w:tc>
        <w:tc>
          <w:tcPr>
            <w:tcW w:w="5643" w:type="dxa"/>
            <w:shd w:val="clear" w:color="auto" w:fill="auto"/>
          </w:tcPr>
          <w:p w14:paraId="320C9159" w14:textId="0235E528" w:rsidR="00431C91" w:rsidRDefault="00431C91" w:rsidP="00162941">
            <w:r>
              <w:t>Auslesen-</w:t>
            </w:r>
            <w:r w:rsidR="00745C54">
              <w:t>Funktion</w:t>
            </w:r>
            <w:r>
              <w:t xml:space="preserve"> </w:t>
            </w:r>
            <w:r w:rsidR="00745C54">
              <w:t>einer</w:t>
            </w:r>
            <w:r>
              <w:t xml:space="preserve"> Datei testen </w:t>
            </w:r>
          </w:p>
        </w:tc>
        <w:tc>
          <w:tcPr>
            <w:tcW w:w="1196" w:type="dxa"/>
            <w:shd w:val="clear" w:color="auto" w:fill="auto"/>
          </w:tcPr>
          <w:p w14:paraId="2730D5C1" w14:textId="77777777" w:rsidR="00431C91" w:rsidRDefault="00431C91" w:rsidP="00162941">
            <w:r>
              <w:t>15 std</w:t>
            </w:r>
          </w:p>
        </w:tc>
      </w:tr>
      <w:tr w:rsidR="00431C91" w14:paraId="12221241" w14:textId="77777777" w:rsidTr="00431C91">
        <w:trPr>
          <w:trHeight w:val="410"/>
        </w:trPr>
        <w:tc>
          <w:tcPr>
            <w:tcW w:w="1279" w:type="dxa"/>
            <w:shd w:val="clear" w:color="auto" w:fill="auto"/>
          </w:tcPr>
          <w:p w14:paraId="6914BD3E" w14:textId="77777777" w:rsidR="00431C91" w:rsidRDefault="00431C91" w:rsidP="00162941">
            <w:r>
              <w:t>04</w:t>
            </w:r>
          </w:p>
        </w:tc>
        <w:tc>
          <w:tcPr>
            <w:tcW w:w="1084" w:type="dxa"/>
            <w:shd w:val="clear" w:color="auto" w:fill="auto"/>
          </w:tcPr>
          <w:p w14:paraId="5BACE962" w14:textId="77777777" w:rsidR="00431C91" w:rsidRDefault="00431C91" w:rsidP="00162941">
            <w:r>
              <w:t>Hoch</w:t>
            </w:r>
          </w:p>
        </w:tc>
        <w:tc>
          <w:tcPr>
            <w:tcW w:w="5643" w:type="dxa"/>
            <w:shd w:val="clear" w:color="auto" w:fill="auto"/>
          </w:tcPr>
          <w:p w14:paraId="13824A18" w14:textId="77777777" w:rsidR="00431C91" w:rsidRDefault="00431C91" w:rsidP="00162941">
            <w:r>
              <w:t>Vergleichen das Ergebnis mit dem gegebenen Parameter</w:t>
            </w:r>
          </w:p>
        </w:tc>
        <w:tc>
          <w:tcPr>
            <w:tcW w:w="1196" w:type="dxa"/>
            <w:shd w:val="clear" w:color="auto" w:fill="auto"/>
          </w:tcPr>
          <w:p w14:paraId="08612701" w14:textId="77777777" w:rsidR="00431C91" w:rsidRDefault="00431C91" w:rsidP="00162941">
            <w:r>
              <w:t>24 std</w:t>
            </w:r>
          </w:p>
        </w:tc>
      </w:tr>
      <w:tr w:rsidR="00431C91" w14:paraId="230B1C4D" w14:textId="77777777" w:rsidTr="00431C91">
        <w:trPr>
          <w:trHeight w:val="410"/>
        </w:trPr>
        <w:tc>
          <w:tcPr>
            <w:tcW w:w="1279" w:type="dxa"/>
            <w:shd w:val="clear" w:color="auto" w:fill="auto"/>
          </w:tcPr>
          <w:p w14:paraId="402306A1" w14:textId="77777777" w:rsidR="00431C91" w:rsidRDefault="00431C91" w:rsidP="00162941">
            <w:r>
              <w:t>05</w:t>
            </w:r>
          </w:p>
        </w:tc>
        <w:tc>
          <w:tcPr>
            <w:tcW w:w="1084" w:type="dxa"/>
            <w:shd w:val="clear" w:color="auto" w:fill="auto"/>
          </w:tcPr>
          <w:p w14:paraId="1AC21F1D" w14:textId="77777777" w:rsidR="00431C91" w:rsidRDefault="00431C91" w:rsidP="00162941">
            <w:r>
              <w:t xml:space="preserve">Niedrig </w:t>
            </w:r>
          </w:p>
        </w:tc>
        <w:tc>
          <w:tcPr>
            <w:tcW w:w="5643" w:type="dxa"/>
            <w:shd w:val="clear" w:color="auto" w:fill="auto"/>
          </w:tcPr>
          <w:p w14:paraId="24306019" w14:textId="011137C7" w:rsidR="00431C91" w:rsidRDefault="00431C91" w:rsidP="00162941">
            <w:r>
              <w:t>Texthin</w:t>
            </w:r>
            <w:r w:rsidR="00745C54">
              <w:t>zu</w:t>
            </w:r>
            <w:r>
              <w:t>fügen i</w:t>
            </w:r>
            <w:r w:rsidR="00745C54">
              <w:t>n</w:t>
            </w:r>
            <w:r>
              <w:t xml:space="preserve"> </w:t>
            </w:r>
            <w:r w:rsidR="00745C54">
              <w:t>W</w:t>
            </w:r>
            <w:r>
              <w:t>ord</w:t>
            </w:r>
            <w:r w:rsidR="00745C54">
              <w:t xml:space="preserve"> D</w:t>
            </w:r>
            <w:r>
              <w:t xml:space="preserve">atei testen </w:t>
            </w:r>
          </w:p>
        </w:tc>
        <w:tc>
          <w:tcPr>
            <w:tcW w:w="1196" w:type="dxa"/>
            <w:shd w:val="clear" w:color="auto" w:fill="auto"/>
          </w:tcPr>
          <w:p w14:paraId="6EE35A46" w14:textId="77777777" w:rsidR="00431C91" w:rsidRDefault="00431C91" w:rsidP="00162941">
            <w:r>
              <w:t>15 std</w:t>
            </w:r>
          </w:p>
        </w:tc>
      </w:tr>
    </w:tbl>
    <w:p w14:paraId="7C498CF6" w14:textId="77777777" w:rsidR="000D24CB" w:rsidRPr="007A07BF" w:rsidRDefault="000D24CB" w:rsidP="00162941"/>
    <w:p w14:paraId="2CB1B526" w14:textId="77777777" w:rsidR="00CA2BBA" w:rsidRDefault="00453969" w:rsidP="00453969">
      <w:pPr>
        <w:pStyle w:val="Titre1"/>
      </w:pPr>
      <w:bookmarkStart w:id="3" w:name="__RefHeading__155_1056094591"/>
      <w:bookmarkStart w:id="4" w:name="__RefHeading__157_1056094591"/>
      <w:bookmarkStart w:id="5" w:name="__RefHeading__159_1056094591"/>
      <w:bookmarkStart w:id="6" w:name="__RefHeading__161_1056094591"/>
      <w:bookmarkStart w:id="7" w:name="_Toc5699679"/>
      <w:bookmarkEnd w:id="3"/>
      <w:bookmarkEnd w:id="4"/>
      <w:bookmarkEnd w:id="5"/>
      <w:bookmarkEnd w:id="6"/>
      <w:r>
        <w:lastRenderedPageBreak/>
        <w:t>Anforderungen an Ihr System</w:t>
      </w:r>
      <w:bookmarkEnd w:id="7"/>
    </w:p>
    <w:p w14:paraId="387F4F58" w14:textId="77777777" w:rsidR="00453969" w:rsidRDefault="00453969" w:rsidP="00453969">
      <w:pPr>
        <w:pStyle w:val="Titre2"/>
      </w:pPr>
      <w:bookmarkStart w:id="8" w:name="_Toc5699680"/>
      <w:r>
        <w:t>Use-Cases</w:t>
      </w:r>
      <w:bookmarkEnd w:id="8"/>
    </w:p>
    <w:p w14:paraId="0713A2F6" w14:textId="46B5B1DA" w:rsidR="00CB214B" w:rsidRDefault="00BD3BF1" w:rsidP="00162941">
      <w:r>
        <w:rPr>
          <w:noProof/>
        </w:rPr>
        <w:drawing>
          <wp:inline distT="0" distB="0" distL="0" distR="0" wp14:anchorId="3B20368D" wp14:editId="26CC19D3">
            <wp:extent cx="5796280" cy="37109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280" cy="3710940"/>
                    </a:xfrm>
                    <a:prstGeom prst="rect">
                      <a:avLst/>
                    </a:prstGeom>
                    <a:noFill/>
                    <a:ln>
                      <a:noFill/>
                    </a:ln>
                  </pic:spPr>
                </pic:pic>
              </a:graphicData>
            </a:graphic>
          </wp:inline>
        </w:drawing>
      </w:r>
    </w:p>
    <w:p w14:paraId="175F6F7E" w14:textId="77777777" w:rsidR="00F57F63" w:rsidRDefault="00F57F63" w:rsidP="00F57F63">
      <w:pPr>
        <w:pStyle w:val="Titre2"/>
      </w:pPr>
      <w:r>
        <w:t>Risiken</w:t>
      </w:r>
    </w:p>
    <w:tbl>
      <w:tblPr>
        <w:tblStyle w:val="Grilledutableau"/>
        <w:tblW w:w="9148" w:type="dxa"/>
        <w:tblLook w:val="04A0" w:firstRow="1" w:lastRow="0" w:firstColumn="1" w:lastColumn="0" w:noHBand="0" w:noVBand="1"/>
      </w:tblPr>
      <w:tblGrid>
        <w:gridCol w:w="4574"/>
        <w:gridCol w:w="4574"/>
      </w:tblGrid>
      <w:tr w:rsidR="00CB214B" w14:paraId="12BCB32D" w14:textId="77777777" w:rsidTr="00CB214B">
        <w:trPr>
          <w:trHeight w:val="1348"/>
        </w:trPr>
        <w:tc>
          <w:tcPr>
            <w:tcW w:w="4574" w:type="dxa"/>
            <w:shd w:val="clear" w:color="auto" w:fill="95B3D7" w:themeFill="accent1" w:themeFillTint="99"/>
          </w:tcPr>
          <w:p w14:paraId="4344EA1F" w14:textId="77777777" w:rsidR="00CB214B" w:rsidRDefault="00CB214B" w:rsidP="00CB214B">
            <w:pPr>
              <w:jc w:val="center"/>
            </w:pPr>
            <w:r>
              <w:t>Worddatei mit C# öffnen</w:t>
            </w:r>
          </w:p>
          <w:p w14:paraId="1A4BE739" w14:textId="77777777" w:rsidR="00CB214B" w:rsidRDefault="00CB214B" w:rsidP="00CB214B">
            <w:pPr>
              <w:jc w:val="center"/>
            </w:pPr>
            <w:r>
              <w:t>Dateiformatierung</w:t>
            </w:r>
          </w:p>
          <w:p w14:paraId="45D68DB0" w14:textId="48CB2175" w:rsidR="00745C54" w:rsidRDefault="00745C54" w:rsidP="00CB214B">
            <w:pPr>
              <w:jc w:val="center"/>
            </w:pPr>
            <w:r>
              <w:t>Textkursor blinkt in Word</w:t>
            </w:r>
          </w:p>
        </w:tc>
        <w:tc>
          <w:tcPr>
            <w:tcW w:w="4574" w:type="dxa"/>
            <w:shd w:val="clear" w:color="auto" w:fill="95B3D7" w:themeFill="accent1" w:themeFillTint="99"/>
          </w:tcPr>
          <w:p w14:paraId="53067E64" w14:textId="77777777" w:rsidR="00CB214B" w:rsidRDefault="00CB214B" w:rsidP="00CB214B">
            <w:pPr>
              <w:jc w:val="center"/>
            </w:pPr>
            <w:r>
              <w:t>Click simulieren</w:t>
            </w:r>
          </w:p>
          <w:p w14:paraId="3B2B99EB" w14:textId="5D454FA0" w:rsidR="00CB214B" w:rsidRDefault="00745C54" w:rsidP="00CB214B">
            <w:pPr>
              <w:jc w:val="center"/>
            </w:pPr>
            <w:r>
              <w:t>Word &amp; Excel sind XML</w:t>
            </w:r>
          </w:p>
        </w:tc>
      </w:tr>
      <w:tr w:rsidR="00CB214B" w14:paraId="386D8798" w14:textId="77777777" w:rsidTr="00CB214B">
        <w:trPr>
          <w:trHeight w:val="1302"/>
        </w:trPr>
        <w:tc>
          <w:tcPr>
            <w:tcW w:w="4574" w:type="dxa"/>
          </w:tcPr>
          <w:p w14:paraId="6C3280EA" w14:textId="77777777" w:rsidR="00CB214B" w:rsidRDefault="00CB214B" w:rsidP="00CB214B">
            <w:pPr>
              <w:jc w:val="center"/>
            </w:pPr>
            <w:r>
              <w:t xml:space="preserve">Click auf Untermenu erzeugen </w:t>
            </w:r>
          </w:p>
          <w:p w14:paraId="68887A5B" w14:textId="77777777" w:rsidR="00CB214B" w:rsidRDefault="00CB214B" w:rsidP="00CB214B">
            <w:pPr>
              <w:jc w:val="center"/>
            </w:pPr>
            <w:r>
              <w:t>Randformatierung</w:t>
            </w:r>
          </w:p>
          <w:p w14:paraId="56CADDE2" w14:textId="77777777" w:rsidR="00CB214B" w:rsidRDefault="00CB214B" w:rsidP="00CB214B">
            <w:pPr>
              <w:jc w:val="center"/>
            </w:pPr>
            <w:r>
              <w:t>Auslesen von Header/Footer</w:t>
            </w:r>
          </w:p>
        </w:tc>
        <w:tc>
          <w:tcPr>
            <w:tcW w:w="4574" w:type="dxa"/>
          </w:tcPr>
          <w:p w14:paraId="3FAF055D" w14:textId="5B13FCA3" w:rsidR="00CB214B" w:rsidRDefault="0019200B" w:rsidP="00CB214B">
            <w:pPr>
              <w:jc w:val="center"/>
            </w:pPr>
            <w:r>
              <w:t xml:space="preserve"> </w:t>
            </w:r>
            <w:r w:rsidR="00745C54">
              <w:t>Präzision Klick</w:t>
            </w:r>
          </w:p>
        </w:tc>
      </w:tr>
    </w:tbl>
    <w:p w14:paraId="5CF79EA5" w14:textId="77777777" w:rsidR="00F57F63" w:rsidRDefault="00F57F63" w:rsidP="00F57F63"/>
    <w:p w14:paraId="228E0446" w14:textId="0FB72EBD" w:rsidR="00173E7A" w:rsidRDefault="00173E7A" w:rsidP="00F57F63"/>
    <w:p w14:paraId="0188D322" w14:textId="77777777" w:rsidR="000E506B" w:rsidRDefault="000E506B" w:rsidP="00F57F63"/>
    <w:p w14:paraId="3D46AD39" w14:textId="30CCA671" w:rsidR="00453969" w:rsidRDefault="00453969" w:rsidP="00453969">
      <w:pPr>
        <w:pStyle w:val="Titre2"/>
      </w:pPr>
      <w:bookmarkStart w:id="9" w:name="_Ref5019292"/>
      <w:bookmarkStart w:id="10" w:name="_Toc5699682"/>
      <w:r>
        <w:lastRenderedPageBreak/>
        <w:t>GUI</w:t>
      </w:r>
      <w:bookmarkEnd w:id="9"/>
      <w:bookmarkEnd w:id="10"/>
    </w:p>
    <w:p w14:paraId="361A05BB" w14:textId="1D192A50" w:rsidR="000E506B" w:rsidRPr="000E506B" w:rsidRDefault="000E506B" w:rsidP="000E506B">
      <w:r>
        <w:t xml:space="preserve">Hier kann man eine Mock-up der UI betrachten. Die finale Version könnte kleine Änderung zu den Mock-up bringen ohne </w:t>
      </w:r>
      <w:r w:rsidR="00781A79">
        <w:t xml:space="preserve">die globale Idee zu ändern: </w:t>
      </w:r>
      <w:r>
        <w:t xml:space="preserve"> </w:t>
      </w:r>
    </w:p>
    <w:p w14:paraId="096826C9" w14:textId="77777777" w:rsidR="000E506B" w:rsidRDefault="000E506B" w:rsidP="000E506B">
      <w:r>
        <w:rPr>
          <w:noProof/>
        </w:rPr>
        <w:drawing>
          <wp:inline distT="0" distB="0" distL="0" distR="0" wp14:anchorId="4023F3EA" wp14:editId="77B48232">
            <wp:extent cx="5796280" cy="33375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11-19 à 07.21.41.png"/>
                    <pic:cNvPicPr/>
                  </pic:nvPicPr>
                  <pic:blipFill>
                    <a:blip r:embed="rId15">
                      <a:extLst>
                        <a:ext uri="{28A0092B-C50C-407E-A947-70E740481C1C}">
                          <a14:useLocalDpi xmlns:a14="http://schemas.microsoft.com/office/drawing/2010/main" val="0"/>
                        </a:ext>
                      </a:extLst>
                    </a:blip>
                    <a:stretch>
                      <a:fillRect/>
                    </a:stretch>
                  </pic:blipFill>
                  <pic:spPr>
                    <a:xfrm>
                      <a:off x="0" y="0"/>
                      <a:ext cx="5796280" cy="3337560"/>
                    </a:xfrm>
                    <a:prstGeom prst="rect">
                      <a:avLst/>
                    </a:prstGeom>
                  </pic:spPr>
                </pic:pic>
              </a:graphicData>
            </a:graphic>
          </wp:inline>
        </w:drawing>
      </w:r>
    </w:p>
    <w:p w14:paraId="24B5A9B1" w14:textId="2BA19F5D" w:rsidR="000E506B" w:rsidRDefault="00781A79" w:rsidP="000E506B">
      <w:r>
        <w:t>Nach dem Druck auf „ neue Befehl hinfügen “ bekommt man eine neue Fenster mit der Möglichkeit schon programmierte Befehle bei dem Hauptprogramm einzugeben oder könnte man auch durch „ neue Funktion definieren “ neue Befehle selber zu definieren .</w:t>
      </w:r>
    </w:p>
    <w:p w14:paraId="655E2685" w14:textId="0968D285" w:rsidR="000E506B" w:rsidRPr="00781A79" w:rsidRDefault="00781A79" w:rsidP="000E506B">
      <w:pPr>
        <w:rPr>
          <w:color w:val="FF0000"/>
          <w:sz w:val="28"/>
          <w:szCs w:val="28"/>
        </w:rPr>
      </w:pPr>
      <w:r>
        <w:rPr>
          <w:color w:val="FF0000"/>
          <w:sz w:val="28"/>
          <w:szCs w:val="28"/>
        </w:rPr>
        <w:t>Hinweise : einige Teil des Mock-up könnten leider nicht gezeichnet sein, wiel man mehr inhaltlich programmieren muss .</w:t>
      </w:r>
    </w:p>
    <w:p w14:paraId="2273B1ED" w14:textId="2CEEEF46" w:rsidR="000E506B" w:rsidRPr="000E506B" w:rsidRDefault="000E506B" w:rsidP="000E506B">
      <w:r>
        <w:rPr>
          <w:noProof/>
        </w:rPr>
        <w:drawing>
          <wp:inline distT="0" distB="0" distL="0" distR="0" wp14:anchorId="462BD43F" wp14:editId="5FDAD26E">
            <wp:extent cx="2536722" cy="2626677"/>
            <wp:effectExtent l="0" t="0" r="381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11-19 à 07.52.37.png"/>
                    <pic:cNvPicPr/>
                  </pic:nvPicPr>
                  <pic:blipFill>
                    <a:blip r:embed="rId16">
                      <a:extLst>
                        <a:ext uri="{28A0092B-C50C-407E-A947-70E740481C1C}">
                          <a14:useLocalDpi xmlns:a14="http://schemas.microsoft.com/office/drawing/2010/main" val="0"/>
                        </a:ext>
                      </a:extLst>
                    </a:blip>
                    <a:stretch>
                      <a:fillRect/>
                    </a:stretch>
                  </pic:blipFill>
                  <pic:spPr>
                    <a:xfrm>
                      <a:off x="0" y="0"/>
                      <a:ext cx="2541150" cy="2631262"/>
                    </a:xfrm>
                    <a:prstGeom prst="rect">
                      <a:avLst/>
                    </a:prstGeom>
                  </pic:spPr>
                </pic:pic>
              </a:graphicData>
            </a:graphic>
          </wp:inline>
        </w:drawing>
      </w:r>
    </w:p>
    <w:p w14:paraId="24349BD8" w14:textId="4657126B" w:rsidR="00745C54" w:rsidRDefault="00745C54" w:rsidP="00745C54">
      <w:pPr>
        <w:pStyle w:val="Titre2"/>
      </w:pPr>
      <w:r w:rsidRPr="00745C54">
        <w:lastRenderedPageBreak/>
        <w:t>Komponentendiagramm</w:t>
      </w:r>
    </w:p>
    <w:p w14:paraId="677F05AA" w14:textId="07FBB79C" w:rsidR="00745C54" w:rsidRDefault="00745C54" w:rsidP="00453969">
      <w:r>
        <w:rPr>
          <w:noProof/>
        </w:rPr>
        <w:drawing>
          <wp:inline distT="0" distB="0" distL="0" distR="0" wp14:anchorId="22828448" wp14:editId="379EE362">
            <wp:extent cx="5796280" cy="4006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280" cy="4006850"/>
                    </a:xfrm>
                    <a:prstGeom prst="rect">
                      <a:avLst/>
                    </a:prstGeom>
                    <a:noFill/>
                    <a:ln>
                      <a:noFill/>
                    </a:ln>
                  </pic:spPr>
                </pic:pic>
              </a:graphicData>
            </a:graphic>
          </wp:inline>
        </w:drawing>
      </w:r>
    </w:p>
    <w:p w14:paraId="5EBF8FE5" w14:textId="6DD9A87C" w:rsidR="004107B1" w:rsidRDefault="004107B1" w:rsidP="00453969"/>
    <w:p w14:paraId="5221874B" w14:textId="195A15E1" w:rsidR="004107B1" w:rsidRDefault="004107B1" w:rsidP="00453969"/>
    <w:p w14:paraId="3006126F" w14:textId="4A3EF594" w:rsidR="004107B1" w:rsidRDefault="004107B1" w:rsidP="00453969"/>
    <w:p w14:paraId="6C60168A" w14:textId="003777C6" w:rsidR="004107B1" w:rsidRDefault="004107B1" w:rsidP="00453969"/>
    <w:p w14:paraId="6AFA844D" w14:textId="0776B2F0" w:rsidR="004107B1" w:rsidRDefault="004107B1" w:rsidP="00453969"/>
    <w:p w14:paraId="6FBB68BE" w14:textId="0DB87972" w:rsidR="004107B1" w:rsidRDefault="004107B1" w:rsidP="00453969"/>
    <w:p w14:paraId="7917C621" w14:textId="3C6C193B" w:rsidR="004107B1" w:rsidRDefault="004107B1" w:rsidP="00453969"/>
    <w:p w14:paraId="1A10CF7E" w14:textId="175470E5" w:rsidR="004107B1" w:rsidRDefault="004107B1" w:rsidP="00453969"/>
    <w:p w14:paraId="1D7BC6F4" w14:textId="05E86DCB" w:rsidR="004107B1" w:rsidRDefault="004107B1" w:rsidP="00453969"/>
    <w:p w14:paraId="40C8C795" w14:textId="77777777" w:rsidR="004107B1" w:rsidRDefault="004107B1" w:rsidP="00453969"/>
    <w:p w14:paraId="7BAB38E4" w14:textId="77777777" w:rsidR="00453969" w:rsidRDefault="00453969" w:rsidP="00453969">
      <w:pPr>
        <w:pStyle w:val="Titre1"/>
      </w:pPr>
      <w:bookmarkStart w:id="11" w:name="_Toc5699683"/>
      <w:r>
        <w:lastRenderedPageBreak/>
        <w:t>Realisierung</w:t>
      </w:r>
      <w:bookmarkEnd w:id="11"/>
    </w:p>
    <w:p w14:paraId="72B27AA3" w14:textId="59293199" w:rsidR="00453969" w:rsidRDefault="00453969" w:rsidP="00453969">
      <w:pPr>
        <w:pStyle w:val="Titre2"/>
      </w:pPr>
      <w:bookmarkStart w:id="12" w:name="_Toc5699684"/>
      <w:r>
        <w:t>Allgemeines</w:t>
      </w:r>
      <w:bookmarkEnd w:id="12"/>
    </w:p>
    <w:p w14:paraId="117DC415" w14:textId="14A20393" w:rsidR="00E84F05" w:rsidRDefault="00E84F05" w:rsidP="00E84F05">
      <w:r>
        <w:t>Die erforderliche Komponente wurden in zwei Klassendiagramm vorgestellt.</w:t>
      </w:r>
    </w:p>
    <w:p w14:paraId="56917199" w14:textId="0432254B" w:rsidR="00E84F05" w:rsidRDefault="00E84F05" w:rsidP="00E84F05">
      <w:r>
        <w:t>Erstens die Komponente der Klassenbibliothek</w:t>
      </w:r>
      <w:r w:rsidR="00395C5C">
        <w:t xml:space="preserve"> </w:t>
      </w:r>
      <w:r w:rsidR="004107B1">
        <w:t>(alle Methoden und Eigenschaften wurden zusammen als „Auswertung“ eingefasst )</w:t>
      </w:r>
      <w:r>
        <w:t xml:space="preserve"> :</w:t>
      </w:r>
    </w:p>
    <w:p w14:paraId="468A4793" w14:textId="163D967D" w:rsidR="00395C5C" w:rsidRDefault="00395C5C" w:rsidP="00E84F05">
      <w:r w:rsidRPr="00395C5C">
        <w:drawing>
          <wp:inline distT="0" distB="0" distL="0" distR="0" wp14:anchorId="53C2E3E5" wp14:editId="32532EAE">
            <wp:extent cx="2192593" cy="2418866"/>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504" cy="2445245"/>
                    </a:xfrm>
                    <a:prstGeom prst="rect">
                      <a:avLst/>
                    </a:prstGeom>
                  </pic:spPr>
                </pic:pic>
              </a:graphicData>
            </a:graphic>
          </wp:inline>
        </w:drawing>
      </w:r>
    </w:p>
    <w:p w14:paraId="1C609074" w14:textId="42E0D64E" w:rsidR="00E84F05" w:rsidRDefault="00E84F05" w:rsidP="00E84F05">
      <w:r>
        <w:t xml:space="preserve">Zweitens die Komponente der </w:t>
      </w:r>
      <w:r w:rsidR="00395C5C">
        <w:t>einzige benötigten Klasse:</w:t>
      </w:r>
    </w:p>
    <w:p w14:paraId="23519DD0" w14:textId="36D509E6" w:rsidR="00395C5C" w:rsidRPr="00E84F05" w:rsidRDefault="00395C5C" w:rsidP="00E84F05">
      <w:r>
        <w:rPr>
          <w:noProof/>
        </w:rPr>
        <w:drawing>
          <wp:inline distT="0" distB="0" distL="0" distR="0" wp14:anchorId="25E99F89" wp14:editId="7E58EE63">
            <wp:extent cx="1445341" cy="1704506"/>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1-20 à 19.32.36.png"/>
                    <pic:cNvPicPr/>
                  </pic:nvPicPr>
                  <pic:blipFill>
                    <a:blip r:embed="rId19">
                      <a:extLst>
                        <a:ext uri="{28A0092B-C50C-407E-A947-70E740481C1C}">
                          <a14:useLocalDpi xmlns:a14="http://schemas.microsoft.com/office/drawing/2010/main" val="0"/>
                        </a:ext>
                      </a:extLst>
                    </a:blip>
                    <a:stretch>
                      <a:fillRect/>
                    </a:stretch>
                  </pic:blipFill>
                  <pic:spPr>
                    <a:xfrm>
                      <a:off x="0" y="0"/>
                      <a:ext cx="1449548" cy="1709467"/>
                    </a:xfrm>
                    <a:prstGeom prst="rect">
                      <a:avLst/>
                    </a:prstGeom>
                  </pic:spPr>
                </pic:pic>
              </a:graphicData>
            </a:graphic>
          </wp:inline>
        </w:drawing>
      </w:r>
    </w:p>
    <w:p w14:paraId="66863DCE" w14:textId="60D18ED7" w:rsidR="00453969" w:rsidRDefault="00453969" w:rsidP="00453969">
      <w:pPr>
        <w:pStyle w:val="Titre2"/>
      </w:pPr>
      <w:bookmarkStart w:id="13" w:name="_Ref5019203"/>
      <w:bookmarkStart w:id="14" w:name="_Ref5019793"/>
      <w:bookmarkStart w:id="15" w:name="_Toc5699685"/>
      <w:r>
        <w:t>Interne Schnittstellen</w:t>
      </w:r>
      <w:bookmarkEnd w:id="13"/>
      <w:bookmarkEnd w:id="14"/>
      <w:bookmarkEnd w:id="15"/>
    </w:p>
    <w:p w14:paraId="3B0B1B17" w14:textId="77777777" w:rsidR="004107B1" w:rsidRDefault="00395C5C" w:rsidP="00395C5C">
      <w:r>
        <w:t xml:space="preserve">Nach Absprache mit der Kunde wurde leider </w:t>
      </w:r>
      <w:r w:rsidR="004107B1">
        <w:t>die „App“-teile nicht  erstellt sein könnte, wegen personalmangeln.</w:t>
      </w:r>
    </w:p>
    <w:p w14:paraId="6261B0EF" w14:textId="2E4160ED" w:rsidR="00395C5C" w:rsidRDefault="004107B1" w:rsidP="00395C5C">
      <w:r>
        <w:t>Dann wird nur ein Commoninterface „ICommunicate“ erstellt sein, um die Daten, die von der User abgegeben wurden, weiterzuleiten.</w:t>
      </w:r>
      <w:r w:rsidR="00395C5C">
        <w:t xml:space="preserve"> </w:t>
      </w:r>
    </w:p>
    <w:p w14:paraId="1D302B48" w14:textId="77777777" w:rsidR="004107B1" w:rsidRPr="00395C5C" w:rsidRDefault="004107B1" w:rsidP="00395C5C"/>
    <w:p w14:paraId="74BD62B3" w14:textId="686FBE07" w:rsidR="00F43A31" w:rsidRDefault="00F43A31" w:rsidP="00F43A31">
      <w:pPr>
        <w:pStyle w:val="Titre2"/>
      </w:pPr>
      <w:bookmarkStart w:id="16" w:name="_Toc5699686"/>
      <w:r>
        <w:lastRenderedPageBreak/>
        <w:t>Visual-Studio-Projektsetup</w:t>
      </w:r>
      <w:bookmarkEnd w:id="16"/>
    </w:p>
    <w:p w14:paraId="21DA0795" w14:textId="5E9569E5" w:rsidR="004107B1" w:rsidRDefault="004107B1" w:rsidP="004107B1">
      <w:r>
        <w:t>Nach Erstellung das WPF-Projekt wurde dazu ein</w:t>
      </w:r>
      <w:r w:rsidR="008526F4">
        <w:t xml:space="preserve"> Projekt, das eine</w:t>
      </w:r>
      <w:r>
        <w:t xml:space="preserve"> Klassenbibliothek </w:t>
      </w:r>
      <w:r w:rsidR="008526F4">
        <w:t>beinhaltet ,</w:t>
      </w:r>
      <w:r>
        <w:t>erstellt sein.</w:t>
      </w:r>
    </w:p>
    <w:p w14:paraId="24A086C2" w14:textId="62738E5C" w:rsidR="004107B1" w:rsidRPr="004107B1" w:rsidRDefault="008526F4" w:rsidP="004107B1">
      <w:r>
        <w:t>Die Commoninterface „Icommunicate“ wurde mit die beiden Projekte verbunden sein .</w:t>
      </w:r>
    </w:p>
    <w:p w14:paraId="4093B3DE" w14:textId="77777777" w:rsidR="00F159D2" w:rsidRDefault="00F159D2" w:rsidP="00821C33">
      <w:pPr>
        <w:pStyle w:val="Titre2"/>
      </w:pPr>
      <w:bookmarkStart w:id="17" w:name="_Ref432932817"/>
      <w:bookmarkStart w:id="18" w:name="_Ref463878737"/>
      <w:bookmarkStart w:id="19" w:name="_Toc5699687"/>
      <w:r w:rsidRPr="002266B2">
        <w:t>Externe</w:t>
      </w:r>
      <w:r w:rsidRPr="00A16820">
        <w:t xml:space="preserve"> Schnittstelle</w:t>
      </w:r>
      <w:bookmarkEnd w:id="17"/>
      <w:r w:rsidR="002948A4">
        <w:t>n</w:t>
      </w:r>
      <w:bookmarkEnd w:id="18"/>
      <w:bookmarkEnd w:id="19"/>
    </w:p>
    <w:p w14:paraId="7D681753" w14:textId="0F409E51" w:rsidR="00A34761" w:rsidRPr="00A34761" w:rsidRDefault="008526F4" w:rsidP="00A34761">
      <w:r>
        <w:t>Als externe Schnittstelle wurde ein</w:t>
      </w:r>
      <w:r w:rsidR="00797936">
        <w:t xml:space="preserve"> externer</w:t>
      </w:r>
      <w:r>
        <w:t xml:space="preserve"> </w:t>
      </w:r>
      <w:r w:rsidR="00797936">
        <w:t xml:space="preserve">Ordner erstellt sein mit Test-Datei benutz sein. </w:t>
      </w:r>
    </w:p>
    <w:p w14:paraId="1D53B687" w14:textId="77777777" w:rsidR="00687500" w:rsidRDefault="00687500" w:rsidP="00A34761">
      <w:pPr>
        <w:pStyle w:val="Titre1"/>
      </w:pPr>
      <w:bookmarkStart w:id="20" w:name="__RefHeading__163_1056094591"/>
      <w:bookmarkStart w:id="21" w:name="__RefHeading__165_1056094591"/>
      <w:bookmarkStart w:id="22" w:name="__RefHeading__167_1056094591"/>
      <w:bookmarkStart w:id="23" w:name="__RefHeading__169_1056094591"/>
      <w:bookmarkStart w:id="24" w:name="__RefHeading__171_1056094591"/>
      <w:bookmarkStart w:id="25" w:name="_Toc5699688"/>
      <w:bookmarkEnd w:id="20"/>
      <w:bookmarkEnd w:id="21"/>
      <w:bookmarkEnd w:id="22"/>
      <w:bookmarkEnd w:id="23"/>
      <w:bookmarkEnd w:id="24"/>
      <w:r>
        <w:t>Test und Implementierungsphase</w:t>
      </w:r>
      <w:bookmarkEnd w:id="25"/>
    </w:p>
    <w:p w14:paraId="44334651" w14:textId="77777777" w:rsidR="008526F4" w:rsidRDefault="008526F4" w:rsidP="008526F4">
      <w:bookmarkStart w:id="26" w:name="_Toc5699690"/>
      <w:r>
        <w:t>Um der Test von neue künftigen Methoden zu ermöglichen, wurde für jedes Projekt ein Testprojekt erstellt sein, mit dem das bearbeitete Projekt direkt verbunden ist.</w:t>
      </w:r>
    </w:p>
    <w:p w14:paraId="7E1D59BA" w14:textId="77777777" w:rsidR="008526F4" w:rsidRDefault="008526F4" w:rsidP="008526F4">
      <w:r>
        <w:t>Nach der Erstellung sollte die Solution Explorer wie folgendes aussehen:</w:t>
      </w:r>
    </w:p>
    <w:p w14:paraId="47083FA3" w14:textId="59B590D3" w:rsidR="008526F4" w:rsidRDefault="008526F4" w:rsidP="008526F4">
      <w:r>
        <w:rPr>
          <w:noProof/>
        </w:rPr>
        <w:drawing>
          <wp:inline distT="0" distB="0" distL="0" distR="0" wp14:anchorId="2CB5CADD" wp14:editId="551EE8D1">
            <wp:extent cx="2587866" cy="4011561"/>
            <wp:effectExtent l="0" t="0" r="317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11-20 à 19.18.40.png"/>
                    <pic:cNvPicPr/>
                  </pic:nvPicPr>
                  <pic:blipFill>
                    <a:blip r:embed="rId20">
                      <a:extLst>
                        <a:ext uri="{28A0092B-C50C-407E-A947-70E740481C1C}">
                          <a14:useLocalDpi xmlns:a14="http://schemas.microsoft.com/office/drawing/2010/main" val="0"/>
                        </a:ext>
                      </a:extLst>
                    </a:blip>
                    <a:stretch>
                      <a:fillRect/>
                    </a:stretch>
                  </pic:blipFill>
                  <pic:spPr>
                    <a:xfrm>
                      <a:off x="0" y="0"/>
                      <a:ext cx="2608003" cy="4042776"/>
                    </a:xfrm>
                    <a:prstGeom prst="rect">
                      <a:avLst/>
                    </a:prstGeom>
                  </pic:spPr>
                </pic:pic>
              </a:graphicData>
            </a:graphic>
          </wp:inline>
        </w:drawing>
      </w:r>
      <w:r>
        <w:t xml:space="preserve"> </w:t>
      </w:r>
    </w:p>
    <w:p w14:paraId="2581E1AB" w14:textId="68F9C1BC" w:rsidR="00797936" w:rsidRDefault="00797936" w:rsidP="008526F4"/>
    <w:p w14:paraId="508A3412" w14:textId="77777777" w:rsidR="00797936" w:rsidRDefault="00797936" w:rsidP="008526F4"/>
    <w:p w14:paraId="56A6D5FD" w14:textId="77777777" w:rsidR="000D24CB" w:rsidRDefault="000D24CB" w:rsidP="000D24CB">
      <w:pPr>
        <w:pStyle w:val="Titre1"/>
      </w:pPr>
      <w:r>
        <w:lastRenderedPageBreak/>
        <w:t>Lizenz</w:t>
      </w:r>
      <w:bookmarkEnd w:id="26"/>
    </w:p>
    <w:p w14:paraId="596C389B" w14:textId="77777777" w:rsidR="007F2422" w:rsidRPr="007F2422" w:rsidRDefault="007F2422" w:rsidP="007F2422">
      <w:pPr>
        <w:suppressAutoHyphens w:val="0"/>
        <w:spacing w:before="0" w:after="0"/>
        <w:jc w:val="left"/>
        <w:rPr>
          <w:rFonts w:cstheme="minorHAnsi"/>
          <w:spacing w:val="0"/>
          <w:lang w:val="en-US" w:eastAsia="fr-FR"/>
        </w:rPr>
      </w:pPr>
      <w:r w:rsidRPr="007F2422">
        <w:rPr>
          <w:rFonts w:cstheme="minorHAnsi"/>
          <w:color w:val="202122"/>
          <w:spacing w:val="0"/>
          <w:shd w:val="clear" w:color="auto" w:fill="FFFFFF"/>
          <w:lang w:eastAsia="fr-FR"/>
        </w:rPr>
        <w:t xml:space="preserve">Copyright (c) </w:t>
      </w:r>
      <w:r w:rsidRPr="007F2422">
        <w:rPr>
          <w:rFonts w:cstheme="minorHAnsi"/>
          <w:color w:val="202122"/>
          <w:spacing w:val="0"/>
          <w:shd w:val="clear" w:color="auto" w:fill="FFFFFF"/>
          <w:lang w:val="en-US" w:eastAsia="fr-FR"/>
        </w:rPr>
        <w:t>25.10.2020</w:t>
      </w:r>
      <w:r w:rsidRPr="007F2422">
        <w:rPr>
          <w:rFonts w:cstheme="minorHAnsi"/>
          <w:color w:val="202122"/>
          <w:spacing w:val="0"/>
          <w:shd w:val="clear" w:color="auto" w:fill="FFFFFF"/>
          <w:lang w:eastAsia="fr-FR"/>
        </w:rPr>
        <w:t xml:space="preserve"> </w:t>
      </w:r>
      <w:r w:rsidRPr="007F2422">
        <w:rPr>
          <w:rFonts w:cstheme="minorHAnsi"/>
          <w:color w:val="202122"/>
          <w:spacing w:val="0"/>
          <w:shd w:val="clear" w:color="auto" w:fill="FFFFFF"/>
          <w:lang w:val="en-US" w:eastAsia="fr-FR"/>
        </w:rPr>
        <w:t xml:space="preserve">Habib Ben Khedher, Leonardo Hoch </w:t>
      </w:r>
    </w:p>
    <w:p w14:paraId="27C4692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3502C4A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Der obige Urheberrechtshinweis und dieser Genehmigungshinweis müssen in allen Kopien oder wesentlichen Teilen der Software enthalten sein.</w:t>
      </w:r>
    </w:p>
    <w:p w14:paraId="463EF915"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DIE SOFTWARE WIRD OHNE MÄNGELGEWÄHR UND OHNE JEGLICHE AUSDRÜCKLICHE ODER STILLSCHWEIGENDE GEWÄHRLEISTUNG, EINSCHLIEßLICH,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AUS ODER IN VERBINDUNG MIT DER SOFTWARE ODER DER NUTZUNG ODER ANDEREN GESCHÄFTEN MIT DER SOFTWARE ERGEBEN.</w:t>
      </w:r>
    </w:p>
    <w:p w14:paraId="78E6803B" w14:textId="77777777" w:rsidR="000D24CB" w:rsidRPr="007F2422" w:rsidRDefault="000D24CB" w:rsidP="000D24CB"/>
    <w:sectPr w:rsidR="000D24CB" w:rsidRPr="007F2422" w:rsidSect="00A16820">
      <w:footerReference w:type="default" r:id="rId21"/>
      <w:pgSz w:w="11906" w:h="16838"/>
      <w:pgMar w:top="2268" w:right="1247" w:bottom="1919" w:left="1531" w:header="709"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9B993" w14:textId="77777777" w:rsidR="00587889" w:rsidRDefault="00587889" w:rsidP="00162941">
      <w:r>
        <w:separator/>
      </w:r>
    </w:p>
  </w:endnote>
  <w:endnote w:type="continuationSeparator" w:id="0">
    <w:p w14:paraId="6C5C342C" w14:textId="77777777" w:rsidR="00587889" w:rsidRDefault="00587889" w:rsidP="00162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tarSymbol">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xCondensed-Medium">
    <w:altName w:val="Arial Narrow"/>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umberland">
    <w:panose1 w:val="020B0604020202020204"/>
    <w:charset w:val="00"/>
    <w:family w:val="modern"/>
    <w:pitch w:val="fixed"/>
  </w:font>
  <w:font w:name="GlasgowSerial">
    <w:altName w:val="Times New Roman"/>
    <w:panose1 w:val="020B0604020202020204"/>
    <w:charset w:val="00"/>
    <w:family w:val="auto"/>
    <w:pitch w:val="variable"/>
  </w:font>
  <w:font w:name="HG Mincho Light J">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ATOfficinaSans-Bold">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2D71A" w14:textId="77777777" w:rsidR="008526F4" w:rsidRDefault="008526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5063" w14:textId="767088C8" w:rsidR="008526F4" w:rsidRPr="00A16820" w:rsidRDefault="008526F4" w:rsidP="00863927">
    <w:pPr>
      <w:pStyle w:val="Pieddepage"/>
      <w:tabs>
        <w:tab w:val="clear" w:pos="2394"/>
        <w:tab w:val="clear" w:pos="6930"/>
        <w:tab w:val="center" w:pos="4536"/>
        <w:tab w:val="right" w:pos="9072"/>
      </w:tabs>
    </w:pPr>
    <w:r>
      <w:fldChar w:fldCharType="begin"/>
    </w:r>
    <w:r>
      <w:instrText xml:space="preserve"> SAVEDATE  \@ "dd.MM.yyyy"  \* MERGEFORMAT </w:instrText>
    </w:r>
    <w:r>
      <w:fldChar w:fldCharType="separate"/>
    </w:r>
    <w:r>
      <w:rPr>
        <w:noProof/>
      </w:rPr>
      <w:t>19.11.2020</w:t>
    </w:r>
    <w:r>
      <w:fldChar w:fldCharType="end"/>
    </w:r>
    <w:r>
      <w:tab/>
      <w:t>Pflichtenheft</w:t>
    </w:r>
    <w:r>
      <w:tab/>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6ACFB" w14:textId="77777777" w:rsidR="008526F4" w:rsidRDefault="008526F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F5B27" w14:textId="4AF1B14B" w:rsidR="008526F4" w:rsidRPr="00A16820" w:rsidRDefault="008526F4" w:rsidP="00863927">
    <w:pPr>
      <w:pStyle w:val="Pieddepage"/>
      <w:tabs>
        <w:tab w:val="clear" w:pos="2394"/>
        <w:tab w:val="clear" w:pos="6930"/>
        <w:tab w:val="center" w:pos="4536"/>
        <w:tab w:val="right" w:pos="9072"/>
      </w:tabs>
    </w:pPr>
    <w:r>
      <w:fldChar w:fldCharType="begin"/>
    </w:r>
    <w:r>
      <w:instrText xml:space="preserve"> SAVEDATE  \@ "dd.MM.yyyy"  \* MERGEFORMAT </w:instrText>
    </w:r>
    <w:r>
      <w:fldChar w:fldCharType="separate"/>
    </w:r>
    <w:r>
      <w:rPr>
        <w:noProof/>
      </w:rPr>
      <w:t>19.11.2020</w:t>
    </w:r>
    <w:r>
      <w:fldChar w:fldCharType="end"/>
    </w:r>
    <w:r>
      <w:tab/>
      <w:t>Pflichtenheft</w:t>
    </w:r>
    <w:r>
      <w:tab/>
    </w:r>
    <w:r>
      <w:fldChar w:fldCharType="begin"/>
    </w:r>
    <w:r>
      <w:instrText xml:space="preserve"> PAGE   \* MERGEFORMAT </w:instrText>
    </w:r>
    <w:r>
      <w:fldChar w:fldCharType="separate"/>
    </w:r>
    <w:r>
      <w:rPr>
        <w:noProof/>
      </w:rPr>
      <w:t>4</w:t>
    </w:r>
    <w:r>
      <w:fldChar w:fldCharType="end"/>
    </w:r>
    <w:r>
      <w:t xml:space="preserve"> von </w:t>
    </w:r>
    <w:fldSimple w:instr=" SECTIONPAGES ">
      <w:r w:rsidR="00797936">
        <w:rPr>
          <w:noProof/>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27CBD" w14:textId="77777777" w:rsidR="00587889" w:rsidRDefault="00587889" w:rsidP="00162941">
      <w:r>
        <w:separator/>
      </w:r>
    </w:p>
  </w:footnote>
  <w:footnote w:type="continuationSeparator" w:id="0">
    <w:p w14:paraId="2F6CB385" w14:textId="77777777" w:rsidR="00587889" w:rsidRDefault="00587889" w:rsidP="00162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4FBFC" w14:textId="77777777" w:rsidR="008526F4" w:rsidRDefault="008526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BD52" w14:textId="77777777" w:rsidR="008526F4" w:rsidRPr="007C4E33" w:rsidRDefault="008526F4" w:rsidP="00162941">
    <w:pPr>
      <w:pStyle w:val="En-tte"/>
    </w:pPr>
    <w:r>
      <w:rPr>
        <w:noProof/>
      </w:rPr>
      <w:drawing>
        <wp:inline distT="0" distB="0" distL="0" distR="0" wp14:anchorId="34433250" wp14:editId="10EDE5A2">
          <wp:extent cx="2682875" cy="664210"/>
          <wp:effectExtent l="0" t="0" r="0" b="0"/>
          <wp:docPr id="5" name="Bild 5"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33AD3" w14:textId="77777777" w:rsidR="008526F4" w:rsidRDefault="008526F4" w:rsidP="00162941">
    <w:pPr>
      <w:pStyle w:val="En-tte"/>
    </w:pPr>
    <w:r>
      <w:rPr>
        <w:noProof/>
      </w:rPr>
      <w:drawing>
        <wp:inline distT="0" distB="0" distL="0" distR="0" wp14:anchorId="118F35AC" wp14:editId="3E0AB557">
          <wp:extent cx="2682875" cy="664210"/>
          <wp:effectExtent l="0" t="0" r="0" b="0"/>
          <wp:docPr id="27" name="Bild 27"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14C407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lang w:val="de-DE"/>
      </w:r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WW-Listennummer5"/>
      <w:lvlText w:val="%1."/>
      <w:lvlJc w:val="left"/>
      <w:pPr>
        <w:tabs>
          <w:tab w:val="num" w:pos="1492"/>
        </w:tabs>
        <w:ind w:left="1492"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WW8Num2"/>
    <w:lvl w:ilvl="0">
      <w:start w:val="1"/>
      <w:numFmt w:val="decimal"/>
      <w:pStyle w:val="WW-Listennummer4"/>
      <w:lvlText w:val="%1."/>
      <w:lvlJc w:val="left"/>
      <w:pPr>
        <w:tabs>
          <w:tab w:val="num" w:pos="1209"/>
        </w:tabs>
        <w:ind w:left="1209"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4"/>
    <w:multiLevelType w:val="multilevel"/>
    <w:tmpl w:val="00000004"/>
    <w:name w:val="WW8Num3"/>
    <w:lvl w:ilvl="0">
      <w:start w:val="1"/>
      <w:numFmt w:val="decimal"/>
      <w:pStyle w:val="WW-Listennummer3"/>
      <w:lvlText w:val="%1."/>
      <w:lvlJc w:val="left"/>
      <w:pPr>
        <w:tabs>
          <w:tab w:val="num" w:pos="926"/>
        </w:tabs>
        <w:ind w:left="926"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name w:val="WW8Num4"/>
    <w:lvl w:ilvl="0">
      <w:start w:val="1"/>
      <w:numFmt w:val="decimal"/>
      <w:pStyle w:val="WW-Listennummer2"/>
      <w:lvlText w:val="%1."/>
      <w:lvlJc w:val="left"/>
      <w:pPr>
        <w:tabs>
          <w:tab w:val="num" w:pos="643"/>
        </w:tabs>
        <w:ind w:left="643"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name w:val="WW8Num5"/>
    <w:lvl w:ilvl="0">
      <w:start w:val="1"/>
      <w:numFmt w:val="bullet"/>
      <w:pStyle w:val="WW-Aufzhlungszeichen5"/>
      <w:lvlText w:val=""/>
      <w:lvlJc w:val="left"/>
      <w:pPr>
        <w:tabs>
          <w:tab w:val="num" w:pos="1492"/>
        </w:tabs>
        <w:ind w:left="1492"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name w:val="WW8Num6"/>
    <w:lvl w:ilvl="0">
      <w:start w:val="1"/>
      <w:numFmt w:val="bullet"/>
      <w:pStyle w:val="WW-Aufzhlungszeichen4"/>
      <w:lvlText w:val=""/>
      <w:lvlJc w:val="left"/>
      <w:pPr>
        <w:tabs>
          <w:tab w:val="num" w:pos="1209"/>
        </w:tabs>
        <w:ind w:left="1209"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pStyle w:val="WW-Aufzhlungszeichen3"/>
      <w:lvlText w:val=""/>
      <w:lvlJc w:val="left"/>
      <w:pPr>
        <w:tabs>
          <w:tab w:val="num" w:pos="926"/>
        </w:tabs>
        <w:ind w:left="926"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8" w15:restartNumberingAfterBreak="0">
    <w:nsid w:val="00000009"/>
    <w:multiLevelType w:val="multilevel"/>
    <w:tmpl w:val="00000009"/>
    <w:name w:val="WW8Num8"/>
    <w:lvl w:ilvl="0">
      <w:start w:val="1"/>
      <w:numFmt w:val="bullet"/>
      <w:pStyle w:val="WW-Aufzhlungszeichen2"/>
      <w:lvlText w:val=""/>
      <w:lvlJc w:val="left"/>
      <w:pPr>
        <w:tabs>
          <w:tab w:val="num" w:pos="643"/>
        </w:tabs>
        <w:ind w:left="643"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15:restartNumberingAfterBreak="0">
    <w:nsid w:val="0000000A"/>
    <w:multiLevelType w:val="multilevel"/>
    <w:tmpl w:val="0000000A"/>
    <w:name w:val="WW8Num9"/>
    <w:lvl w:ilvl="0">
      <w:start w:val="1"/>
      <w:numFmt w:val="decimal"/>
      <w:pStyle w:val="WW-Listennumm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0" w15:restartNumberingAfterBreak="0">
    <w:nsid w:val="0000000B"/>
    <w:multiLevelType w:val="multilevel"/>
    <w:tmpl w:val="0000000B"/>
    <w:name w:val="WW8Num10"/>
    <w:lvl w:ilvl="0">
      <w:start w:val="1"/>
      <w:numFmt w:val="bullet"/>
      <w:pStyle w:val="WW-Aufzhlungszeichen"/>
      <w:lvlText w:val=""/>
      <w:lvlJc w:val="left"/>
      <w:pPr>
        <w:tabs>
          <w:tab w:val="num" w:pos="360"/>
        </w:tabs>
        <w:ind w:left="360"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1" w15:restartNumberingAfterBreak="0">
    <w:nsid w:val="0000000C"/>
    <w:multiLevelType w:val="multilevel"/>
    <w:tmpl w:val="0000000C"/>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2" w15:restartNumberingAfterBreak="0">
    <w:nsid w:val="0000000D"/>
    <w:multiLevelType w:val="multilevel"/>
    <w:tmpl w:val="0000000D"/>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3" w15:restartNumberingAfterBreak="0">
    <w:nsid w:val="0000000E"/>
    <w:multiLevelType w:val="multilevel"/>
    <w:tmpl w:val="0000000E"/>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4" w15:restartNumberingAfterBreak="0">
    <w:nsid w:val="084C05E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1365CF"/>
    <w:multiLevelType w:val="multilevel"/>
    <w:tmpl w:val="EF4E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357B9"/>
    <w:multiLevelType w:val="multilevel"/>
    <w:tmpl w:val="1F36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E2B67"/>
    <w:multiLevelType w:val="hybridMultilevel"/>
    <w:tmpl w:val="73EA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D2FA9"/>
    <w:multiLevelType w:val="multilevel"/>
    <w:tmpl w:val="58A4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D69FD"/>
    <w:multiLevelType w:val="hybridMultilevel"/>
    <w:tmpl w:val="CDBEB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775CF5"/>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EA4B59"/>
    <w:multiLevelType w:val="multilevel"/>
    <w:tmpl w:val="AE906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E4325"/>
    <w:multiLevelType w:val="hybridMultilevel"/>
    <w:tmpl w:val="139CBC4A"/>
    <w:lvl w:ilvl="0" w:tplc="F4121E58">
      <w:start w:val="1"/>
      <w:numFmt w:val="lowerLetter"/>
      <w:pStyle w:val="Titre4"/>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F1F226B"/>
    <w:multiLevelType w:val="multilevel"/>
    <w:tmpl w:val="3D3C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500E9"/>
    <w:multiLevelType w:val="multilevel"/>
    <w:tmpl w:val="4B7E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71FF4"/>
    <w:multiLevelType w:val="multilevel"/>
    <w:tmpl w:val="0407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6" w15:restartNumberingAfterBreak="0">
    <w:nsid w:val="655777CF"/>
    <w:multiLevelType w:val="hybridMultilevel"/>
    <w:tmpl w:val="0E52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259CA"/>
    <w:multiLevelType w:val="hybridMultilevel"/>
    <w:tmpl w:val="2346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574D4"/>
    <w:multiLevelType w:val="multilevel"/>
    <w:tmpl w:val="64A4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1D78"/>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0" w15:restartNumberingAfterBreak="0">
    <w:nsid w:val="6FE74EAD"/>
    <w:multiLevelType w:val="multilevel"/>
    <w:tmpl w:val="1740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A4F62"/>
    <w:multiLevelType w:val="multilevel"/>
    <w:tmpl w:val="725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E7754"/>
    <w:multiLevelType w:val="multilevel"/>
    <w:tmpl w:val="27E49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86909"/>
    <w:multiLevelType w:val="hybridMultilevel"/>
    <w:tmpl w:val="850A5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7A6F3D"/>
    <w:multiLevelType w:val="multilevel"/>
    <w:tmpl w:val="AC20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34"/>
  </w:num>
  <w:num w:numId="16">
    <w:abstractNumId w:val="32"/>
  </w:num>
  <w:num w:numId="17">
    <w:abstractNumId w:val="30"/>
  </w:num>
  <w:num w:numId="18">
    <w:abstractNumId w:val="18"/>
  </w:num>
  <w:num w:numId="19">
    <w:abstractNumId w:val="16"/>
  </w:num>
  <w:num w:numId="20">
    <w:abstractNumId w:val="28"/>
  </w:num>
  <w:num w:numId="21">
    <w:abstractNumId w:val="31"/>
  </w:num>
  <w:num w:numId="22">
    <w:abstractNumId w:val="21"/>
  </w:num>
  <w:num w:numId="23">
    <w:abstractNumId w:val="23"/>
  </w:num>
  <w:num w:numId="24">
    <w:abstractNumId w:val="15"/>
  </w:num>
  <w:num w:numId="25">
    <w:abstractNumId w:val="24"/>
  </w:num>
  <w:num w:numId="26">
    <w:abstractNumId w:val="14"/>
  </w:num>
  <w:num w:numId="27">
    <w:abstractNumId w:val="25"/>
  </w:num>
  <w:num w:numId="28">
    <w:abstractNumId w:val="20"/>
  </w:num>
  <w:num w:numId="29">
    <w:abstractNumId w:val="27"/>
  </w:num>
  <w:num w:numId="30">
    <w:abstractNumId w:val="26"/>
  </w:num>
  <w:num w:numId="31">
    <w:abstractNumId w:val="0"/>
  </w:num>
  <w:num w:numId="32">
    <w:abstractNumId w:val="17"/>
  </w:num>
  <w:num w:numId="33">
    <w:abstractNumId w:val="29"/>
  </w:num>
  <w:num w:numId="34">
    <w:abstractNumId w:val="33"/>
  </w:num>
  <w:num w:numId="35">
    <w:abstractNumId w:val="2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7"/>
    <w:rsid w:val="00006A67"/>
    <w:rsid w:val="00037FA0"/>
    <w:rsid w:val="000402BC"/>
    <w:rsid w:val="000A42FC"/>
    <w:rsid w:val="000D24CB"/>
    <w:rsid w:val="000E506B"/>
    <w:rsid w:val="000E527F"/>
    <w:rsid w:val="000F65A6"/>
    <w:rsid w:val="001017CD"/>
    <w:rsid w:val="00106AE7"/>
    <w:rsid w:val="00124E15"/>
    <w:rsid w:val="00160B38"/>
    <w:rsid w:val="00162941"/>
    <w:rsid w:val="00173E7A"/>
    <w:rsid w:val="00180DBE"/>
    <w:rsid w:val="0019200B"/>
    <w:rsid w:val="001B6E52"/>
    <w:rsid w:val="001E0AF1"/>
    <w:rsid w:val="001F273C"/>
    <w:rsid w:val="002120FC"/>
    <w:rsid w:val="002266B2"/>
    <w:rsid w:val="00227BBF"/>
    <w:rsid w:val="00235349"/>
    <w:rsid w:val="00266E7B"/>
    <w:rsid w:val="002948A4"/>
    <w:rsid w:val="002A11AD"/>
    <w:rsid w:val="002A34F3"/>
    <w:rsid w:val="002E1EBC"/>
    <w:rsid w:val="002E5D11"/>
    <w:rsid w:val="0031135A"/>
    <w:rsid w:val="00323BC5"/>
    <w:rsid w:val="00336130"/>
    <w:rsid w:val="00345F67"/>
    <w:rsid w:val="00361D77"/>
    <w:rsid w:val="00394CE8"/>
    <w:rsid w:val="00395C5C"/>
    <w:rsid w:val="003A17AB"/>
    <w:rsid w:val="003D59B7"/>
    <w:rsid w:val="003F63B1"/>
    <w:rsid w:val="00400C0E"/>
    <w:rsid w:val="004107B1"/>
    <w:rsid w:val="0041231E"/>
    <w:rsid w:val="00431C91"/>
    <w:rsid w:val="0044537F"/>
    <w:rsid w:val="00446172"/>
    <w:rsid w:val="0045216A"/>
    <w:rsid w:val="00453969"/>
    <w:rsid w:val="0047697E"/>
    <w:rsid w:val="0048181E"/>
    <w:rsid w:val="00485E96"/>
    <w:rsid w:val="004D3F87"/>
    <w:rsid w:val="004F22B0"/>
    <w:rsid w:val="005015FF"/>
    <w:rsid w:val="00503A2F"/>
    <w:rsid w:val="005353E5"/>
    <w:rsid w:val="00587889"/>
    <w:rsid w:val="005B5632"/>
    <w:rsid w:val="005C0C49"/>
    <w:rsid w:val="005F2528"/>
    <w:rsid w:val="005F3779"/>
    <w:rsid w:val="00605DBB"/>
    <w:rsid w:val="00607686"/>
    <w:rsid w:val="00635253"/>
    <w:rsid w:val="00635D85"/>
    <w:rsid w:val="006420AE"/>
    <w:rsid w:val="00660440"/>
    <w:rsid w:val="0068429F"/>
    <w:rsid w:val="00687500"/>
    <w:rsid w:val="00687CCE"/>
    <w:rsid w:val="006C14C1"/>
    <w:rsid w:val="006E5D53"/>
    <w:rsid w:val="0071119E"/>
    <w:rsid w:val="0071612E"/>
    <w:rsid w:val="0072118D"/>
    <w:rsid w:val="00745C54"/>
    <w:rsid w:val="00781A79"/>
    <w:rsid w:val="00794C47"/>
    <w:rsid w:val="00797936"/>
    <w:rsid w:val="007A07BF"/>
    <w:rsid w:val="007A5F89"/>
    <w:rsid w:val="007B2227"/>
    <w:rsid w:val="007B7EE4"/>
    <w:rsid w:val="007C4E33"/>
    <w:rsid w:val="007E7528"/>
    <w:rsid w:val="007F2422"/>
    <w:rsid w:val="00821C33"/>
    <w:rsid w:val="00835967"/>
    <w:rsid w:val="008526F4"/>
    <w:rsid w:val="00863927"/>
    <w:rsid w:val="008943EB"/>
    <w:rsid w:val="008B1331"/>
    <w:rsid w:val="00924D3E"/>
    <w:rsid w:val="00941F4D"/>
    <w:rsid w:val="00944A62"/>
    <w:rsid w:val="009464A5"/>
    <w:rsid w:val="009733B0"/>
    <w:rsid w:val="0098636C"/>
    <w:rsid w:val="00990002"/>
    <w:rsid w:val="009C4D19"/>
    <w:rsid w:val="009D3672"/>
    <w:rsid w:val="009F4ED5"/>
    <w:rsid w:val="00A16820"/>
    <w:rsid w:val="00A34761"/>
    <w:rsid w:val="00A71963"/>
    <w:rsid w:val="00A7528A"/>
    <w:rsid w:val="00A86B6F"/>
    <w:rsid w:val="00AB142A"/>
    <w:rsid w:val="00AD34E6"/>
    <w:rsid w:val="00AF73A7"/>
    <w:rsid w:val="00B02D9D"/>
    <w:rsid w:val="00B04FEB"/>
    <w:rsid w:val="00B15A95"/>
    <w:rsid w:val="00B33C82"/>
    <w:rsid w:val="00B561FF"/>
    <w:rsid w:val="00BA61C1"/>
    <w:rsid w:val="00BD3A24"/>
    <w:rsid w:val="00BD3BF1"/>
    <w:rsid w:val="00BD69B7"/>
    <w:rsid w:val="00C01287"/>
    <w:rsid w:val="00C276C6"/>
    <w:rsid w:val="00C3558A"/>
    <w:rsid w:val="00C45275"/>
    <w:rsid w:val="00C5129C"/>
    <w:rsid w:val="00C770C8"/>
    <w:rsid w:val="00C95D16"/>
    <w:rsid w:val="00CA2BBA"/>
    <w:rsid w:val="00CB214B"/>
    <w:rsid w:val="00CD4BD5"/>
    <w:rsid w:val="00CE0261"/>
    <w:rsid w:val="00D64C0E"/>
    <w:rsid w:val="00D805D5"/>
    <w:rsid w:val="00DA4175"/>
    <w:rsid w:val="00DA56C7"/>
    <w:rsid w:val="00E84F05"/>
    <w:rsid w:val="00E8605E"/>
    <w:rsid w:val="00EE3FB6"/>
    <w:rsid w:val="00EF371C"/>
    <w:rsid w:val="00F159D2"/>
    <w:rsid w:val="00F24D55"/>
    <w:rsid w:val="00F43A31"/>
    <w:rsid w:val="00F57F63"/>
    <w:rsid w:val="00F8530D"/>
    <w:rsid w:val="00F86BC9"/>
    <w:rsid w:val="00F87B0A"/>
    <w:rsid w:val="00FD37E6"/>
    <w:rsid w:val="00FF4C3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31F038"/>
  <w15:docId w15:val="{1EDFD646-B07D-3B40-BB92-7131FD1D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41"/>
    <w:pPr>
      <w:suppressAutoHyphens/>
      <w:spacing w:before="113" w:after="57"/>
      <w:jc w:val="both"/>
    </w:pPr>
    <w:rPr>
      <w:rFonts w:asciiTheme="minorHAnsi" w:hAnsiTheme="minorHAnsi"/>
      <w:spacing w:val="6"/>
      <w:sz w:val="24"/>
      <w:szCs w:val="24"/>
    </w:rPr>
  </w:style>
  <w:style w:type="paragraph" w:styleId="Titre1">
    <w:name w:val="heading 1"/>
    <w:basedOn w:val="Normal"/>
    <w:next w:val="Normal"/>
    <w:qFormat/>
    <w:rsid w:val="00821C33"/>
    <w:pPr>
      <w:keepNext/>
      <w:numPr>
        <w:numId w:val="1"/>
      </w:numPr>
      <w:spacing w:before="360" w:after="120"/>
      <w:ind w:left="431" w:hanging="431"/>
      <w:jc w:val="left"/>
      <w:outlineLvl w:val="0"/>
    </w:pPr>
    <w:rPr>
      <w:color w:val="548DD4" w:themeColor="text2" w:themeTint="99"/>
      <w:kern w:val="1"/>
      <w:sz w:val="36"/>
      <w:szCs w:val="36"/>
    </w:rPr>
  </w:style>
  <w:style w:type="paragraph" w:styleId="Titre2">
    <w:name w:val="heading 2"/>
    <w:basedOn w:val="Normal"/>
    <w:next w:val="Normal"/>
    <w:qFormat/>
    <w:rsid w:val="00821C33"/>
    <w:pPr>
      <w:keepNext/>
      <w:numPr>
        <w:ilvl w:val="1"/>
        <w:numId w:val="1"/>
      </w:numPr>
      <w:spacing w:before="240" w:after="120"/>
      <w:ind w:left="578" w:hanging="578"/>
      <w:jc w:val="left"/>
      <w:outlineLvl w:val="1"/>
    </w:pPr>
    <w:rPr>
      <w:color w:val="548DD4" w:themeColor="text2" w:themeTint="99"/>
      <w:sz w:val="30"/>
    </w:rPr>
  </w:style>
  <w:style w:type="paragraph" w:styleId="Titre3">
    <w:name w:val="heading 3"/>
    <w:basedOn w:val="Normal"/>
    <w:next w:val="Normal"/>
    <w:uiPriority w:val="9"/>
    <w:qFormat/>
    <w:pPr>
      <w:keepNext/>
      <w:numPr>
        <w:ilvl w:val="2"/>
        <w:numId w:val="1"/>
      </w:numPr>
      <w:spacing w:before="240" w:after="60"/>
      <w:jc w:val="left"/>
      <w:outlineLvl w:val="2"/>
    </w:pPr>
    <w:rPr>
      <w:rFonts w:ascii="DaxCondensed-Medium" w:hAnsi="DaxCondensed-Medium"/>
      <w:sz w:val="28"/>
    </w:rPr>
  </w:style>
  <w:style w:type="paragraph" w:styleId="Titre4">
    <w:name w:val="heading 4"/>
    <w:basedOn w:val="Paragraphedeliste"/>
    <w:next w:val="Normal"/>
    <w:qFormat/>
    <w:rsid w:val="002266B2"/>
    <w:pPr>
      <w:keepNext/>
      <w:numPr>
        <w:numId w:val="35"/>
      </w:numPr>
      <w:tabs>
        <w:tab w:val="left" w:pos="426"/>
      </w:tabs>
      <w:spacing w:before="240" w:after="120"/>
      <w:ind w:left="425" w:hanging="425"/>
      <w:outlineLvl w:val="3"/>
    </w:pPr>
  </w:style>
  <w:style w:type="paragraph" w:styleId="Titre5">
    <w:name w:val="heading 5"/>
    <w:basedOn w:val="Normal"/>
    <w:next w:val="Normal"/>
    <w:qFormat/>
    <w:pPr>
      <w:spacing w:before="240" w:after="60"/>
      <w:outlineLvl w:val="4"/>
    </w:pPr>
    <w:rPr>
      <w:sz w:val="22"/>
    </w:rPr>
  </w:style>
  <w:style w:type="paragraph" w:styleId="Titre6">
    <w:name w:val="heading 6"/>
    <w:basedOn w:val="Normal"/>
    <w:next w:val="Normal"/>
    <w:qFormat/>
    <w:pPr>
      <w:spacing w:before="240" w:after="60"/>
      <w:outlineLvl w:val="5"/>
    </w:pPr>
    <w:rPr>
      <w:rFonts w:ascii="Times New Roman" w:hAnsi="Times New Roman"/>
      <w:i/>
      <w:sz w:val="22"/>
    </w:rPr>
  </w:style>
  <w:style w:type="paragraph" w:styleId="Titre7">
    <w:name w:val="heading 7"/>
    <w:basedOn w:val="Normal"/>
    <w:next w:val="Normal"/>
    <w:qFormat/>
    <w:pPr>
      <w:spacing w:before="240" w:after="60"/>
      <w:outlineLvl w:val="6"/>
    </w:pPr>
    <w:rPr>
      <w:rFonts w:ascii="Arial" w:hAnsi="Arial"/>
    </w:rPr>
  </w:style>
  <w:style w:type="paragraph" w:styleId="Titre8">
    <w:name w:val="heading 8"/>
    <w:basedOn w:val="Normal"/>
    <w:next w:val="Normal"/>
    <w:qFormat/>
    <w:pPr>
      <w:spacing w:before="240" w:after="60"/>
      <w:outlineLvl w:val="7"/>
    </w:pPr>
    <w:rPr>
      <w:rFonts w:ascii="Arial" w:hAnsi="Arial"/>
      <w:i/>
    </w:rPr>
  </w:style>
  <w:style w:type="paragraph" w:styleId="Titre9">
    <w:name w:val="heading 9"/>
    <w:basedOn w:val="Normal"/>
    <w:next w:val="Normal"/>
    <w:qFormat/>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unotenzeichen1">
    <w:name w:val="Fußnotenzeichen1"/>
  </w:style>
  <w:style w:type="character" w:styleId="Numrodepage">
    <w:name w:val="page number"/>
    <w:basedOn w:val="WW-Absatz-Standardschriftart"/>
  </w:style>
  <w:style w:type="character" w:customStyle="1" w:styleId="Nummerierungszeichen">
    <w:name w:val="Nummerierungszeichen"/>
  </w:style>
  <w:style w:type="character" w:customStyle="1" w:styleId="Aufzhlungszeichen1">
    <w:name w:val="Aufzählungszeichen1"/>
    <w:rPr>
      <w:rFonts w:ascii="Arial Narrow" w:eastAsia="StarSymbol" w:hAnsi="Arial Narrow" w:cs="StarSymbol"/>
      <w:sz w:val="18"/>
      <w:szCs w:val="18"/>
      <w:u w:val="dotted"/>
      <w:shd w:val="clear" w:color="auto" w:fill="auto"/>
    </w:rPr>
  </w:style>
  <w:style w:type="character" w:styleId="Lienhypertexte">
    <w:name w:val="Hyperlink"/>
    <w:uiPriority w:val="99"/>
    <w:rPr>
      <w:color w:val="0000FF"/>
      <w:u w:val="single"/>
    </w:rPr>
  </w:style>
  <w:style w:type="character" w:styleId="Lienhypertextesuivivisit">
    <w:name w:val="FollowedHyperlink"/>
    <w:rPr>
      <w:color w:val="333333"/>
      <w:u w:val="single"/>
    </w:rPr>
  </w:style>
  <w:style w:type="character" w:customStyle="1" w:styleId="Endnotenzeichen1">
    <w:name w:val="Endnotenzeichen1"/>
  </w:style>
  <w:style w:type="character" w:styleId="Appeldenotedefin">
    <w:name w:val="endnote reference"/>
    <w:rPr>
      <w:vertAlign w:val="superscript"/>
    </w:rPr>
  </w:style>
  <w:style w:type="character" w:styleId="Accentuation">
    <w:name w:val="Emphasis"/>
    <w:qFormat/>
    <w:rPr>
      <w:i/>
      <w:iCs/>
    </w:rPr>
  </w:style>
  <w:style w:type="character" w:customStyle="1" w:styleId="Definition">
    <w:name w:val="Definition"/>
    <w:rPr>
      <w:color w:val="000000"/>
      <w:shd w:val="clear" w:color="auto" w:fill="auto"/>
    </w:rPr>
  </w:style>
  <w:style w:type="character" w:customStyle="1" w:styleId="NichtproportionalerText">
    <w:name w:val="Nichtproportionaler Text"/>
    <w:rPr>
      <w:rFonts w:ascii="Arial Narrow" w:eastAsia="Cumberland" w:hAnsi="Arial Narrow" w:cs="Cumberland"/>
      <w:shd w:val="clear" w:color="auto" w:fill="000000"/>
    </w:rPr>
  </w:style>
  <w:style w:type="character" w:customStyle="1" w:styleId="WW-Absatz-Standardschriftart">
    <w:name w:val="WW-Absatz-Standardschriftart"/>
  </w:style>
  <w:style w:type="character" w:customStyle="1" w:styleId="WW-Kommentarzeichen">
    <w:name w:val="WW-Kommentarzeichen"/>
    <w:rPr>
      <w:sz w:val="16"/>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3z0">
    <w:name w:val="WW8Num13z0"/>
    <w:rPr>
      <w:rFonts w:ascii="Wingdings" w:hAnsi="Wingdings"/>
    </w:rPr>
  </w:style>
  <w:style w:type="character" w:customStyle="1" w:styleId="WW8Num14z0">
    <w:name w:val="WW8Num14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Symbol" w:hAnsi="Symbol"/>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1z0">
    <w:name w:val="WW8Num21z0"/>
    <w:rPr>
      <w:rFonts w:ascii="Wingdings" w:hAnsi="Wingdings"/>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Wingdings" w:hAnsi="Wingdings"/>
    </w:rPr>
  </w:style>
  <w:style w:type="character" w:customStyle="1" w:styleId="WW8Num25z0">
    <w:name w:val="WW8Num25z0"/>
    <w:rPr>
      <w:rFonts w:ascii="Wingdings" w:hAnsi="Wingdings"/>
    </w:rPr>
  </w:style>
  <w:style w:type="character" w:customStyle="1" w:styleId="WW8Num27z0">
    <w:name w:val="WW8Num27z0"/>
    <w:rPr>
      <w:rFonts w:ascii="Wingdings" w:hAnsi="Wingdings"/>
    </w:rPr>
  </w:style>
  <w:style w:type="character" w:customStyle="1" w:styleId="WW8Num28z0">
    <w:name w:val="WW8Num28z0"/>
    <w:rPr>
      <w:rFonts w:ascii="Symbol" w:hAnsi="Symbol"/>
    </w:rPr>
  </w:style>
  <w:style w:type="character" w:customStyle="1" w:styleId="WW8Num29z0">
    <w:name w:val="WW8Num29z0"/>
    <w:rPr>
      <w:rFonts w:ascii="Wingdings" w:hAnsi="Wingdings"/>
    </w:rPr>
  </w:style>
  <w:style w:type="character" w:customStyle="1" w:styleId="WW8Num30z0">
    <w:name w:val="WW8Num30z0"/>
    <w:rPr>
      <w:rFonts w:ascii="Wingdings" w:hAnsi="Wingdings"/>
    </w:rPr>
  </w:style>
  <w:style w:type="character" w:customStyle="1" w:styleId="WW8Num31z0">
    <w:name w:val="WW8Num31z0"/>
    <w:rPr>
      <w:rFonts w:ascii="Symbol" w:hAnsi="Symbol"/>
    </w:rPr>
  </w:style>
  <w:style w:type="character" w:customStyle="1" w:styleId="WW8Num32z0">
    <w:name w:val="WW8Num32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Wingdings" w:hAnsi="Wingdings"/>
    </w:rPr>
  </w:style>
  <w:style w:type="character" w:customStyle="1" w:styleId="WW8Num38z0">
    <w:name w:val="WW8Num38z0"/>
    <w:rPr>
      <w:rFonts w:ascii="Symbol" w:hAnsi="Symbol"/>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1z0">
    <w:name w:val="WW8Num41z0"/>
    <w:rPr>
      <w:rFonts w:ascii="Wingdings" w:hAnsi="Wingdings"/>
    </w:rPr>
  </w:style>
  <w:style w:type="character" w:customStyle="1" w:styleId="WW8Num44z0">
    <w:name w:val="WW8Num44z0"/>
    <w:rPr>
      <w:rFonts w:ascii="Wingdings" w:hAnsi="Wingdings"/>
    </w:rPr>
  </w:style>
  <w:style w:type="character" w:customStyle="1" w:styleId="WW8Num45z0">
    <w:name w:val="WW8Num45z0"/>
    <w:rPr>
      <w:rFonts w:ascii="Symbol" w:hAnsi="Symbol"/>
    </w:rPr>
  </w:style>
  <w:style w:type="character" w:customStyle="1" w:styleId="WW8Num47z0">
    <w:name w:val="WW8Num47z0"/>
    <w:rPr>
      <w:rFonts w:ascii="Symbol" w:hAnsi="Symbol"/>
    </w:rPr>
  </w:style>
  <w:style w:type="character" w:customStyle="1" w:styleId="WW8Num49z0">
    <w:name w:val="WW8Num49z0"/>
    <w:rPr>
      <w:rFonts w:ascii="Wingdings" w:hAnsi="Wingdings"/>
    </w:rPr>
  </w:style>
  <w:style w:type="character" w:customStyle="1" w:styleId="WW8Num51z0">
    <w:name w:val="WW8Num51z0"/>
    <w:rPr>
      <w:rFonts w:ascii="Symbol" w:hAnsi="Symbol"/>
    </w:rPr>
  </w:style>
  <w:style w:type="character" w:customStyle="1" w:styleId="WW8Num52z0">
    <w:name w:val="WW8Num52z0"/>
    <w:rPr>
      <w:rFonts w:ascii="Wingdings" w:hAnsi="Wingdings"/>
    </w:rPr>
  </w:style>
  <w:style w:type="character" w:customStyle="1" w:styleId="WW8Num53z0">
    <w:name w:val="WW8Num53z0"/>
    <w:rPr>
      <w:rFonts w:ascii="Wingdings" w:hAnsi="Wingdings"/>
    </w:rPr>
  </w:style>
  <w:style w:type="character" w:customStyle="1" w:styleId="WW8Num54z0">
    <w:name w:val="WW8Num54z0"/>
    <w:rPr>
      <w:rFonts w:ascii="Wingdings" w:hAnsi="Wingdings"/>
    </w:rPr>
  </w:style>
  <w:style w:type="character" w:customStyle="1" w:styleId="WW8Num55z0">
    <w:name w:val="WW8Num55z0"/>
    <w:rPr>
      <w:rFonts w:ascii="Symbol" w:hAnsi="Symbol"/>
    </w:rPr>
  </w:style>
  <w:style w:type="character" w:customStyle="1" w:styleId="WW8Num56z0">
    <w:name w:val="WW8Num56z0"/>
    <w:rPr>
      <w:rFonts w:ascii="Symbol" w:hAnsi="Symbol"/>
    </w:rPr>
  </w:style>
  <w:style w:type="character" w:customStyle="1" w:styleId="WW8Num57z0">
    <w:name w:val="WW8Num57z0"/>
    <w:rPr>
      <w:rFonts w:ascii="Wingdings" w:hAnsi="Wingdings"/>
    </w:rPr>
  </w:style>
  <w:style w:type="character" w:customStyle="1" w:styleId="WW8Num58z0">
    <w:name w:val="WW8Num58z0"/>
    <w:rPr>
      <w:rFonts w:ascii="Times New Roman" w:hAnsi="Times New Roman"/>
    </w:rPr>
  </w:style>
  <w:style w:type="character" w:customStyle="1" w:styleId="WW8Num60z0">
    <w:name w:val="WW8Num60z0"/>
    <w:rPr>
      <w:rFonts w:ascii="Wingdings" w:hAnsi="Wingdings"/>
    </w:rPr>
  </w:style>
  <w:style w:type="character" w:customStyle="1" w:styleId="WW8Num61z0">
    <w:name w:val="WW8Num61z0"/>
    <w:rPr>
      <w:rFonts w:ascii="Wingdings" w:hAnsi="Wingdings"/>
    </w:rPr>
  </w:style>
  <w:style w:type="character" w:customStyle="1" w:styleId="WW8Num62z0">
    <w:name w:val="WW8Num62z0"/>
    <w:rPr>
      <w:rFonts w:ascii="Symbol" w:hAnsi="Symbol"/>
    </w:rPr>
  </w:style>
  <w:style w:type="character" w:customStyle="1" w:styleId="WW8Num63z0">
    <w:name w:val="WW8Num63z0"/>
    <w:rPr>
      <w:rFonts w:ascii="Symbol" w:hAnsi="Symbol"/>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8z0">
    <w:name w:val="WW8Num68z0"/>
    <w:rPr>
      <w:rFonts w:ascii="Symbol" w:hAnsi="Symbol"/>
    </w:rPr>
  </w:style>
  <w:style w:type="character" w:customStyle="1" w:styleId="WW8Num70z0">
    <w:name w:val="WW8Num70z0"/>
    <w:rPr>
      <w:rFonts w:ascii="Wingdings" w:hAnsi="Wingdings"/>
    </w:rPr>
  </w:style>
  <w:style w:type="character" w:customStyle="1" w:styleId="WW8Num71z0">
    <w:name w:val="WW8Num71z0"/>
    <w:rPr>
      <w:rFonts w:ascii="Wingdings" w:hAnsi="Wingdings"/>
    </w:rPr>
  </w:style>
  <w:style w:type="character" w:customStyle="1" w:styleId="WW8Num72z0">
    <w:name w:val="WW8Num72z0"/>
    <w:rPr>
      <w:rFonts w:ascii="Wingdings" w:hAnsi="Wingdings"/>
    </w:rPr>
  </w:style>
  <w:style w:type="character" w:customStyle="1" w:styleId="WW8Num74z0">
    <w:name w:val="WW8Num74z0"/>
    <w:rPr>
      <w:rFonts w:ascii="Wingdings" w:hAnsi="Wingdings"/>
    </w:rPr>
  </w:style>
  <w:style w:type="character" w:customStyle="1" w:styleId="WW8Num75z0">
    <w:name w:val="WW8Num75z0"/>
    <w:rPr>
      <w:rFonts w:ascii="Wingdings" w:hAnsi="Wingdings"/>
    </w:rPr>
  </w:style>
  <w:style w:type="character" w:customStyle="1" w:styleId="WW8Num76z0">
    <w:name w:val="WW8Num76z0"/>
    <w:rPr>
      <w:rFonts w:ascii="Wingdings" w:hAnsi="Wingdings"/>
    </w:rPr>
  </w:style>
  <w:style w:type="character" w:customStyle="1" w:styleId="WW8Num78z0">
    <w:name w:val="WW8Num78z0"/>
    <w:rPr>
      <w:rFonts w:ascii="Symbol" w:hAnsi="Symbol"/>
    </w:rPr>
  </w:style>
  <w:style w:type="character" w:customStyle="1" w:styleId="WW8Num79z0">
    <w:name w:val="WW8Num79z0"/>
    <w:rPr>
      <w:rFonts w:ascii="Wingdings" w:hAnsi="Wingdings"/>
    </w:rPr>
  </w:style>
  <w:style w:type="character" w:customStyle="1" w:styleId="WW8Num80z0">
    <w:name w:val="WW8Num80z0"/>
    <w:rPr>
      <w:rFonts w:ascii="Symbol" w:hAnsi="Symbol"/>
    </w:rPr>
  </w:style>
  <w:style w:type="character" w:customStyle="1" w:styleId="WW8NumSt20z0">
    <w:name w:val="WW8NumSt20z0"/>
    <w:rPr>
      <w:rFonts w:ascii="Symbol" w:hAnsi="Symbol"/>
    </w:rPr>
  </w:style>
  <w:style w:type="character" w:customStyle="1" w:styleId="WW8NumSt62z0">
    <w:name w:val="WW8NumSt62z0"/>
    <w:rPr>
      <w:rFonts w:ascii="Symbol" w:hAnsi="Symbol"/>
    </w:rPr>
  </w:style>
  <w:style w:type="character" w:customStyle="1" w:styleId="WW8NumSt63z0">
    <w:name w:val="WW8NumSt63z0"/>
    <w:rPr>
      <w:rFonts w:ascii="Symbol" w:hAnsi="Symbol"/>
    </w:rPr>
  </w:style>
  <w:style w:type="character" w:customStyle="1" w:styleId="WW8NumSt64z0">
    <w:name w:val="WW8NumSt64z0"/>
    <w:rPr>
      <w:rFonts w:ascii="Symbol" w:hAnsi="Symbol"/>
    </w:rPr>
  </w:style>
  <w:style w:type="character" w:customStyle="1" w:styleId="WW8NumSt65z0">
    <w:name w:val="WW8NumSt65z0"/>
    <w:rPr>
      <w:rFonts w:ascii="Symbol" w:hAnsi="Symbol"/>
    </w:rPr>
  </w:style>
  <w:style w:type="character" w:customStyle="1" w:styleId="RTFNum21">
    <w:name w:val="RTF_Num 2 1"/>
    <w:rPr>
      <w:rFonts w:ascii="Wingdings" w:eastAsia="Wingdings" w:hAnsi="Wingdings" w:cs="Wingdings"/>
    </w:rPr>
  </w:style>
  <w:style w:type="character" w:customStyle="1" w:styleId="Absatz-Standardschriftart1">
    <w:name w:val="Absatz-Standardschriftart1"/>
    <w:rPr>
      <w:rFonts w:ascii="GlasgowSerial" w:eastAsia="HG Mincho Light J" w:hAnsi="GlasgowSerial" w:cs="Arial Unicode MS"/>
      <w:spacing w:val="0"/>
      <w:sz w:val="24"/>
      <w:szCs w:val="24"/>
      <w:lang w:val="de-DE"/>
    </w:rPr>
  </w:style>
  <w:style w:type="character" w:customStyle="1" w:styleId="Standard1">
    <w:name w:val="Standard1"/>
    <w:rPr>
      <w:rFonts w:ascii="GlasgowSerial" w:eastAsia="GlasgowSerial" w:hAnsi="GlasgowSerial" w:cs="GlasgowSerial"/>
      <w:spacing w:val="6"/>
      <w:sz w:val="22"/>
      <w:szCs w:val="22"/>
      <w:lang w:val="de-DE"/>
    </w:rPr>
  </w:style>
  <w:style w:type="paragraph" w:styleId="Corpsdetexte">
    <w:name w:val="Body Text"/>
    <w:basedOn w:val="Normal"/>
  </w:style>
  <w:style w:type="paragraph" w:styleId="Retraitcorpsdetexte">
    <w:name w:val="Body Text Indent"/>
    <w:basedOn w:val="Normal"/>
    <w:pPr>
      <w:ind w:left="283" w:firstLine="1"/>
    </w:pPr>
  </w:style>
  <w:style w:type="paragraph" w:styleId="Signature">
    <w:name w:val="Signature"/>
    <w:basedOn w:val="Normal"/>
    <w:pPr>
      <w:ind w:left="4252" w:firstLine="1"/>
    </w:pPr>
  </w:style>
  <w:style w:type="paragraph" w:customStyle="1" w:styleId="berschrift">
    <w:name w:val="Überschrift"/>
    <w:basedOn w:val="Normal"/>
    <w:next w:val="Corpsdetexte"/>
    <w:pPr>
      <w:keepNext/>
      <w:spacing w:before="240" w:after="120"/>
    </w:pPr>
    <w:rPr>
      <w:rFonts w:ascii="ATOfficinaSans-Bold" w:eastAsia="HG Mincho Light J" w:hAnsi="ATOfficinaSans-Bold" w:cs="Arial Unicode MS"/>
      <w:sz w:val="28"/>
      <w:szCs w:val="28"/>
    </w:rPr>
  </w:style>
  <w:style w:type="paragraph" w:styleId="Liste">
    <w:name w:val="List"/>
    <w:basedOn w:val="Normal"/>
    <w:pPr>
      <w:ind w:left="283" w:hanging="283"/>
    </w:pPr>
  </w:style>
  <w:style w:type="paragraph" w:styleId="En-tte">
    <w:name w:val="header"/>
    <w:basedOn w:val="Normal"/>
    <w:pPr>
      <w:tabs>
        <w:tab w:val="center" w:pos="2394"/>
        <w:tab w:val="right" w:pos="6930"/>
      </w:tabs>
    </w:pPr>
    <w:rPr>
      <w:rFonts w:ascii="Tahoma" w:hAnsi="Tahoma"/>
      <w:spacing w:val="24"/>
      <w:sz w:val="14"/>
    </w:rPr>
  </w:style>
  <w:style w:type="paragraph" w:styleId="Pieddepage">
    <w:name w:val="footer"/>
    <w:basedOn w:val="Normal"/>
    <w:pPr>
      <w:tabs>
        <w:tab w:val="center" w:pos="2394"/>
        <w:tab w:val="right" w:pos="6930"/>
      </w:tabs>
    </w:pPr>
  </w:style>
  <w:style w:type="paragraph" w:customStyle="1" w:styleId="TabellenInhalt">
    <w:name w:val="Tabellen Inhalt"/>
    <w:basedOn w:val="Corpsdetexte"/>
    <w:pPr>
      <w:suppressLineNumbers/>
    </w:pPr>
  </w:style>
  <w:style w:type="paragraph" w:customStyle="1" w:styleId="Tabellenberschrift">
    <w:name w:val="Tabellen Überschrift"/>
    <w:basedOn w:val="TabellenInhalt"/>
    <w:pPr>
      <w:jc w:val="center"/>
    </w:pPr>
    <w:rPr>
      <w:b/>
      <w:bCs/>
      <w:i/>
      <w:iCs/>
    </w:rPr>
  </w:style>
  <w:style w:type="paragraph" w:customStyle="1" w:styleId="Beschriftung1">
    <w:name w:val="Beschriftung1"/>
    <w:basedOn w:val="Normal"/>
    <w:pPr>
      <w:suppressLineNumbers/>
      <w:spacing w:before="120" w:after="120"/>
    </w:pPr>
    <w:rPr>
      <w:rFonts w:ascii="GlasgowSerial" w:hAnsi="GlasgowSerial"/>
      <w:i/>
      <w:iCs/>
      <w:sz w:val="20"/>
      <w:szCs w:val="20"/>
    </w:rPr>
  </w:style>
  <w:style w:type="paragraph" w:styleId="Notedebasdepage">
    <w:name w:val="footnote text"/>
    <w:basedOn w:val="Normal"/>
  </w:style>
  <w:style w:type="paragraph" w:styleId="Adressedestinataire">
    <w:name w:val="envelope address"/>
    <w:basedOn w:val="Normal"/>
    <w:pPr>
      <w:ind w:left="1" w:firstLine="1"/>
    </w:pPr>
    <w:rPr>
      <w:rFonts w:ascii="Arial" w:hAnsi="Arial"/>
    </w:rPr>
  </w:style>
  <w:style w:type="paragraph" w:styleId="Adresseexpditeur">
    <w:name w:val="envelope return"/>
    <w:basedOn w:val="Normal"/>
    <w:rPr>
      <w:rFonts w:ascii="Arial" w:hAnsi="Arial"/>
    </w:rPr>
  </w:style>
  <w:style w:type="paragraph" w:styleId="Notedefin">
    <w:name w:val="endnote text"/>
    <w:basedOn w:val="Normal"/>
  </w:style>
  <w:style w:type="paragraph" w:customStyle="1" w:styleId="Verzeichnis">
    <w:name w:val="Verzeichnis"/>
    <w:basedOn w:val="Normal"/>
    <w:pPr>
      <w:suppressLineNumbers/>
    </w:pPr>
    <w:rPr>
      <w:rFonts w:ascii="GlasgowSerial" w:hAnsi="GlasgowSerial"/>
    </w:rPr>
  </w:style>
  <w:style w:type="paragraph" w:styleId="Titreindex">
    <w:name w:val="index heading"/>
    <w:basedOn w:val="Normal"/>
    <w:next w:val="Index1"/>
    <w:rPr>
      <w:rFonts w:ascii="Arial" w:hAnsi="Arial"/>
      <w:b/>
    </w:rPr>
  </w:style>
  <w:style w:type="paragraph" w:styleId="Index1">
    <w:name w:val="index 1"/>
    <w:basedOn w:val="Normal"/>
    <w:next w:val="Normal"/>
    <w:pPr>
      <w:spacing w:after="0"/>
    </w:pPr>
    <w:rPr>
      <w:b/>
    </w:r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TM1">
    <w:name w:val="toc 1"/>
    <w:basedOn w:val="Normal"/>
    <w:next w:val="Normal"/>
    <w:uiPriority w:val="39"/>
  </w:style>
  <w:style w:type="paragraph" w:styleId="TM2">
    <w:name w:val="toc 2"/>
    <w:basedOn w:val="Normal"/>
    <w:next w:val="Normal"/>
    <w:uiPriority w:val="39"/>
    <w:pPr>
      <w:ind w:left="284" w:firstLine="1"/>
    </w:pPr>
  </w:style>
  <w:style w:type="paragraph" w:styleId="TM3">
    <w:name w:val="toc 3"/>
    <w:basedOn w:val="Normal"/>
    <w:next w:val="Normal"/>
    <w:uiPriority w:val="39"/>
    <w:pPr>
      <w:ind w:left="400" w:firstLine="1"/>
    </w:pPr>
  </w:style>
  <w:style w:type="paragraph" w:styleId="TM4">
    <w:name w:val="toc 4"/>
    <w:basedOn w:val="Normal"/>
    <w:next w:val="Normal"/>
    <w:pPr>
      <w:ind w:left="600" w:firstLine="1"/>
    </w:pPr>
  </w:style>
  <w:style w:type="paragraph" w:styleId="TM5">
    <w:name w:val="toc 5"/>
    <w:basedOn w:val="Normal"/>
    <w:next w:val="Normal"/>
    <w:pPr>
      <w:ind w:left="800" w:firstLine="1"/>
    </w:pPr>
  </w:style>
  <w:style w:type="paragraph" w:styleId="TM6">
    <w:name w:val="toc 6"/>
    <w:basedOn w:val="Normal"/>
    <w:next w:val="Normal"/>
    <w:pPr>
      <w:ind w:left="1000" w:firstLine="1"/>
    </w:pPr>
  </w:style>
  <w:style w:type="paragraph" w:styleId="TM7">
    <w:name w:val="toc 7"/>
    <w:basedOn w:val="Normal"/>
    <w:next w:val="Normal"/>
    <w:pPr>
      <w:ind w:left="1200" w:firstLine="1"/>
    </w:pPr>
  </w:style>
  <w:style w:type="paragraph" w:styleId="TM8">
    <w:name w:val="toc 8"/>
    <w:basedOn w:val="Normal"/>
    <w:next w:val="Normal"/>
    <w:pPr>
      <w:ind w:left="1400" w:firstLine="1"/>
    </w:pPr>
  </w:style>
  <w:style w:type="paragraph" w:styleId="TM9">
    <w:name w:val="toc 9"/>
    <w:basedOn w:val="Normal"/>
    <w:next w:val="Normal"/>
    <w:pPr>
      <w:ind w:left="1600" w:firstLine="1"/>
    </w:pPr>
  </w:style>
  <w:style w:type="paragraph" w:styleId="Titre">
    <w:name w:val="Title"/>
    <w:basedOn w:val="Normal"/>
    <w:next w:val="Sous-titre"/>
    <w:qFormat/>
    <w:rsid w:val="00A16820"/>
    <w:pPr>
      <w:spacing w:before="240" w:after="60"/>
      <w:jc w:val="center"/>
    </w:pPr>
    <w:rPr>
      <w:b/>
      <w:kern w:val="1"/>
      <w:sz w:val="36"/>
      <w:szCs w:val="36"/>
    </w:rPr>
  </w:style>
  <w:style w:type="paragraph" w:styleId="Sous-titre">
    <w:name w:val="Subtitle"/>
    <w:basedOn w:val="Normal"/>
    <w:next w:val="Corpsdetexte"/>
    <w:qFormat/>
    <w:pPr>
      <w:spacing w:before="120" w:after="60"/>
      <w:jc w:val="center"/>
    </w:pPr>
    <w:rPr>
      <w:rFonts w:ascii="Arial" w:hAnsi="Arial"/>
    </w:rPr>
  </w:style>
  <w:style w:type="paragraph" w:customStyle="1" w:styleId="Button">
    <w:name w:val="Button"/>
    <w:basedOn w:val="Normal"/>
    <w:pPr>
      <w:pBdr>
        <w:top w:val="single" w:sz="1" w:space="1" w:color="000000" w:shadow="1"/>
        <w:left w:val="single" w:sz="1" w:space="1" w:color="000000" w:shadow="1"/>
        <w:bottom w:val="single" w:sz="1" w:space="1" w:color="000000" w:shadow="1"/>
        <w:right w:val="single" w:sz="1" w:space="1" w:color="000000" w:shadow="1"/>
      </w:pBdr>
    </w:pPr>
    <w:rPr>
      <w:rFonts w:ascii="Tahoma" w:hAnsi="Tahoma"/>
      <w:b/>
      <w:lang w:val="en-US"/>
    </w:rPr>
  </w:style>
  <w:style w:type="paragraph" w:customStyle="1" w:styleId="WW-Abbildungsverzeichnis">
    <w:name w:val="WW-Abbildungsverzeichnis"/>
    <w:basedOn w:val="Normal"/>
    <w:next w:val="Normal"/>
    <w:pPr>
      <w:ind w:left="400" w:hanging="400"/>
    </w:pPr>
  </w:style>
  <w:style w:type="paragraph" w:customStyle="1" w:styleId="WW-Anrede">
    <w:name w:val="WW-Anrede"/>
    <w:basedOn w:val="Normal"/>
    <w:next w:val="Normal"/>
  </w:style>
  <w:style w:type="paragraph" w:customStyle="1" w:styleId="WW-Aufzhlungszeichen">
    <w:name w:val="WW-Aufzählungszeichen"/>
    <w:basedOn w:val="Normal"/>
    <w:pPr>
      <w:numPr>
        <w:numId w:val="11"/>
      </w:numPr>
    </w:pPr>
  </w:style>
  <w:style w:type="paragraph" w:customStyle="1" w:styleId="WW-Aufzhlungszeichen2">
    <w:name w:val="WW-Aufzählungszeichen 2"/>
    <w:basedOn w:val="Normal"/>
    <w:pPr>
      <w:numPr>
        <w:numId w:val="9"/>
      </w:numPr>
    </w:pPr>
  </w:style>
  <w:style w:type="paragraph" w:customStyle="1" w:styleId="WW-Aufzhlungszeichen3">
    <w:name w:val="WW-Aufzählungszeichen 3"/>
    <w:basedOn w:val="Normal"/>
    <w:pPr>
      <w:numPr>
        <w:numId w:val="8"/>
      </w:numPr>
    </w:pPr>
  </w:style>
  <w:style w:type="paragraph" w:customStyle="1" w:styleId="WW-Aufzhlungszeichen4">
    <w:name w:val="WW-Aufzählungszeichen 4"/>
    <w:basedOn w:val="Normal"/>
    <w:pPr>
      <w:numPr>
        <w:numId w:val="7"/>
      </w:numPr>
    </w:pPr>
  </w:style>
  <w:style w:type="paragraph" w:customStyle="1" w:styleId="WW-Aufzhlungszeichen5">
    <w:name w:val="WW-Aufzählungszeichen 5"/>
    <w:basedOn w:val="Normal"/>
    <w:pPr>
      <w:numPr>
        <w:numId w:val="6"/>
      </w:numPr>
    </w:pPr>
  </w:style>
  <w:style w:type="paragraph" w:customStyle="1" w:styleId="WW-Beschriftung">
    <w:name w:val="WW-Beschriftung"/>
    <w:basedOn w:val="Normal"/>
    <w:next w:val="Normal"/>
    <w:rPr>
      <w:b/>
    </w:rPr>
  </w:style>
  <w:style w:type="paragraph" w:customStyle="1" w:styleId="WW-Blocktext">
    <w:name w:val="WW-Blocktext"/>
    <w:basedOn w:val="Normal"/>
    <w:pPr>
      <w:ind w:left="1440" w:right="1440" w:firstLine="1"/>
    </w:pPr>
  </w:style>
  <w:style w:type="paragraph" w:customStyle="1" w:styleId="WW-Datum">
    <w:name w:val="WW-Datum"/>
    <w:basedOn w:val="Normal"/>
    <w:next w:val="Normal"/>
  </w:style>
  <w:style w:type="paragraph" w:customStyle="1" w:styleId="WW-Dokumentstruktur">
    <w:name w:val="WW-Dokumentstruktur"/>
    <w:basedOn w:val="Normal"/>
    <w:pPr>
      <w:shd w:val="clear" w:color="auto" w:fill="000080"/>
    </w:pPr>
    <w:rPr>
      <w:rFonts w:ascii="Tahoma" w:hAnsi="Tahoma"/>
    </w:rPr>
  </w:style>
  <w:style w:type="paragraph" w:customStyle="1" w:styleId="WW-Fu-Endnotenberschrift">
    <w:name w:val="WW-Fuß/-Endnotenüberschrift"/>
    <w:basedOn w:val="Normal"/>
    <w:next w:val="Normal"/>
  </w:style>
  <w:style w:type="paragraph" w:customStyle="1" w:styleId="WW-Gruformel">
    <w:name w:val="WW-Grußformel"/>
    <w:basedOn w:val="Normal"/>
    <w:pPr>
      <w:ind w:left="4252" w:firstLine="1"/>
    </w:pPr>
  </w:style>
  <w:style w:type="paragraph" w:customStyle="1" w:styleId="WW-Index4">
    <w:name w:val="WW-Index 4"/>
    <w:basedOn w:val="Normal"/>
    <w:next w:val="Normal"/>
    <w:pPr>
      <w:ind w:left="800" w:hanging="200"/>
    </w:pPr>
  </w:style>
  <w:style w:type="paragraph" w:customStyle="1" w:styleId="WW-Index5">
    <w:name w:val="WW-Index 5"/>
    <w:basedOn w:val="Normal"/>
    <w:next w:val="Normal"/>
    <w:pPr>
      <w:ind w:left="1000" w:hanging="200"/>
    </w:pPr>
  </w:style>
  <w:style w:type="paragraph" w:customStyle="1" w:styleId="WW-Index6">
    <w:name w:val="WW-Index 6"/>
    <w:basedOn w:val="Normal"/>
    <w:next w:val="Normal"/>
    <w:pPr>
      <w:ind w:left="1200" w:hanging="200"/>
    </w:pPr>
  </w:style>
  <w:style w:type="paragraph" w:customStyle="1" w:styleId="WW-Index7">
    <w:name w:val="WW-Index 7"/>
    <w:basedOn w:val="Normal"/>
    <w:next w:val="Normal"/>
    <w:pPr>
      <w:ind w:left="1400" w:hanging="200"/>
    </w:pPr>
  </w:style>
  <w:style w:type="paragraph" w:customStyle="1" w:styleId="WW-Index8">
    <w:name w:val="WW-Index 8"/>
    <w:basedOn w:val="Normal"/>
    <w:next w:val="Normal"/>
    <w:pPr>
      <w:ind w:left="1600" w:hanging="200"/>
    </w:pPr>
  </w:style>
  <w:style w:type="paragraph" w:customStyle="1" w:styleId="WW-Index9">
    <w:name w:val="WW-Index 9"/>
    <w:basedOn w:val="Normal"/>
    <w:next w:val="Normal"/>
    <w:pPr>
      <w:ind w:left="1800" w:hanging="200"/>
    </w:pPr>
  </w:style>
  <w:style w:type="paragraph" w:customStyle="1" w:styleId="WW-Kommentartext">
    <w:name w:val="WW-Kommentartext"/>
    <w:basedOn w:val="Normal"/>
  </w:style>
  <w:style w:type="paragraph" w:customStyle="1" w:styleId="WW-Liste2">
    <w:name w:val="WW-Liste 2"/>
    <w:basedOn w:val="Normal"/>
    <w:pPr>
      <w:ind w:left="566" w:hanging="283"/>
    </w:pPr>
  </w:style>
  <w:style w:type="paragraph" w:customStyle="1" w:styleId="WW-Liste3">
    <w:name w:val="WW-Liste 3"/>
    <w:basedOn w:val="Normal"/>
    <w:pPr>
      <w:ind w:left="849" w:hanging="283"/>
    </w:pPr>
  </w:style>
  <w:style w:type="paragraph" w:customStyle="1" w:styleId="WW-Liste4">
    <w:name w:val="WW-Liste 4"/>
    <w:basedOn w:val="Normal"/>
    <w:pPr>
      <w:ind w:left="1132" w:hanging="283"/>
    </w:pPr>
  </w:style>
  <w:style w:type="paragraph" w:customStyle="1" w:styleId="WW-Liste5">
    <w:name w:val="WW-Liste 5"/>
    <w:basedOn w:val="Normal"/>
    <w:pPr>
      <w:ind w:left="1415" w:hanging="283"/>
    </w:pPr>
  </w:style>
  <w:style w:type="paragraph" w:customStyle="1" w:styleId="WW-Listenfortsetzung">
    <w:name w:val="WW-Listenfortsetzung"/>
    <w:basedOn w:val="Normal"/>
    <w:pPr>
      <w:ind w:left="283" w:firstLine="1"/>
    </w:pPr>
  </w:style>
  <w:style w:type="paragraph" w:customStyle="1" w:styleId="WW-Listenfortsetzung2">
    <w:name w:val="WW-Listenfortsetzung 2"/>
    <w:basedOn w:val="Normal"/>
    <w:pPr>
      <w:ind w:left="566" w:firstLine="1"/>
    </w:pPr>
  </w:style>
  <w:style w:type="paragraph" w:customStyle="1" w:styleId="WW-Listenfortsetzung3">
    <w:name w:val="WW-Listenfortsetzung 3"/>
    <w:basedOn w:val="Normal"/>
    <w:pPr>
      <w:ind w:left="849" w:firstLine="1"/>
    </w:pPr>
  </w:style>
  <w:style w:type="paragraph" w:customStyle="1" w:styleId="WW-Listenfortsetzung4">
    <w:name w:val="WW-Listenfortsetzung 4"/>
    <w:basedOn w:val="Normal"/>
    <w:pPr>
      <w:ind w:left="1132" w:firstLine="1"/>
    </w:pPr>
  </w:style>
  <w:style w:type="paragraph" w:customStyle="1" w:styleId="WW-Listenfortsetzung5">
    <w:name w:val="WW-Listenfortsetzung 5"/>
    <w:basedOn w:val="Normal"/>
    <w:pPr>
      <w:ind w:left="1415" w:firstLine="1"/>
    </w:pPr>
  </w:style>
  <w:style w:type="paragraph" w:customStyle="1" w:styleId="WW-Listennummer">
    <w:name w:val="WW-Listennummer"/>
    <w:basedOn w:val="Normal"/>
    <w:pPr>
      <w:numPr>
        <w:numId w:val="10"/>
      </w:numPr>
    </w:pPr>
  </w:style>
  <w:style w:type="paragraph" w:customStyle="1" w:styleId="WW-Listennummer2">
    <w:name w:val="WW-Listennummer 2"/>
    <w:basedOn w:val="Normal"/>
    <w:pPr>
      <w:numPr>
        <w:numId w:val="5"/>
      </w:numPr>
    </w:pPr>
  </w:style>
  <w:style w:type="paragraph" w:customStyle="1" w:styleId="WW-Listennummer3">
    <w:name w:val="WW-Listennummer 3"/>
    <w:basedOn w:val="Normal"/>
    <w:pPr>
      <w:numPr>
        <w:numId w:val="4"/>
      </w:numPr>
    </w:pPr>
  </w:style>
  <w:style w:type="paragraph" w:customStyle="1" w:styleId="WW-Listennummer4">
    <w:name w:val="WW-Listennummer 4"/>
    <w:basedOn w:val="Normal"/>
    <w:pPr>
      <w:numPr>
        <w:numId w:val="3"/>
      </w:numPr>
    </w:pPr>
  </w:style>
  <w:style w:type="paragraph" w:customStyle="1" w:styleId="WW-Listennummer5">
    <w:name w:val="WW-Listennummer 5"/>
    <w:basedOn w:val="Normal"/>
    <w:pPr>
      <w:numPr>
        <w:numId w:val="2"/>
      </w:numPr>
    </w:pPr>
  </w:style>
  <w:style w:type="paragraph" w:customStyle="1" w:styleId="WW-Makrotext">
    <w:name w:val="WW-Makrotext"/>
    <w:pPr>
      <w:tabs>
        <w:tab w:val="left" w:pos="480"/>
        <w:tab w:val="left" w:pos="960"/>
        <w:tab w:val="left" w:pos="1440"/>
        <w:tab w:val="left" w:pos="1920"/>
        <w:tab w:val="left" w:pos="2400"/>
        <w:tab w:val="left" w:pos="2880"/>
        <w:tab w:val="left" w:pos="3360"/>
        <w:tab w:val="left" w:pos="3840"/>
        <w:tab w:val="left" w:pos="4320"/>
      </w:tabs>
      <w:suppressAutoHyphens/>
      <w:spacing w:before="120" w:after="120"/>
      <w:jc w:val="both"/>
    </w:pPr>
    <w:rPr>
      <w:rFonts w:ascii="Courier New" w:hAnsi="Courier New"/>
      <w:spacing w:val="6"/>
      <w:szCs w:val="24"/>
    </w:rPr>
  </w:style>
  <w:style w:type="paragraph" w:customStyle="1" w:styleId="WW-Nachrichtenkopf">
    <w:name w:val="WW-Nachrichtenkopf"/>
    <w:basedOn w:val="Normal"/>
    <w:pPr>
      <w:pBdr>
        <w:top w:val="single" w:sz="1" w:space="1" w:color="000000"/>
        <w:left w:val="single" w:sz="1" w:space="1" w:color="000000"/>
        <w:bottom w:val="single" w:sz="1" w:space="1" w:color="000000"/>
        <w:right w:val="single" w:sz="1" w:space="1" w:color="000000"/>
      </w:pBdr>
      <w:shd w:val="clear" w:color="auto" w:fill="CCCCCC"/>
      <w:ind w:left="1134" w:hanging="1134"/>
    </w:pPr>
    <w:rPr>
      <w:rFonts w:ascii="Arial" w:hAnsi="Arial"/>
    </w:rPr>
  </w:style>
  <w:style w:type="paragraph" w:customStyle="1" w:styleId="WW-NurText">
    <w:name w:val="WW-Nur Text"/>
    <w:basedOn w:val="Normal"/>
    <w:rPr>
      <w:rFonts w:ascii="Courier New" w:hAnsi="Courier New"/>
    </w:rPr>
  </w:style>
  <w:style w:type="paragraph" w:customStyle="1" w:styleId="WW-Standardeinzug">
    <w:name w:val="WW-Standardeinzug"/>
    <w:basedOn w:val="Normal"/>
    <w:pPr>
      <w:ind w:left="708" w:firstLine="1"/>
    </w:pPr>
  </w:style>
  <w:style w:type="paragraph" w:customStyle="1" w:styleId="WW-Textkrper2">
    <w:name w:val="WW-Textkörper 2"/>
    <w:basedOn w:val="Normal"/>
    <w:pPr>
      <w:spacing w:line="480" w:lineRule="auto"/>
    </w:pPr>
  </w:style>
  <w:style w:type="paragraph" w:customStyle="1" w:styleId="WW-Textkrper3">
    <w:name w:val="WW-Textkörper 3"/>
    <w:basedOn w:val="Normal"/>
    <w:rPr>
      <w:sz w:val="16"/>
    </w:rPr>
  </w:style>
  <w:style w:type="paragraph" w:customStyle="1" w:styleId="WW-Textkrper-Einzug2">
    <w:name w:val="WW-Textkörper-Einzug 2"/>
    <w:basedOn w:val="Normal"/>
    <w:pPr>
      <w:spacing w:line="480" w:lineRule="auto"/>
      <w:ind w:left="283" w:firstLine="1"/>
    </w:pPr>
  </w:style>
  <w:style w:type="paragraph" w:customStyle="1" w:styleId="WW-Textkrper-Einzug3">
    <w:name w:val="WW-Textkörper-Einzug 3"/>
    <w:basedOn w:val="Normal"/>
    <w:pPr>
      <w:ind w:left="283" w:firstLine="1"/>
    </w:pPr>
    <w:rPr>
      <w:sz w:val="16"/>
    </w:rPr>
  </w:style>
  <w:style w:type="paragraph" w:customStyle="1" w:styleId="WW-Textkrper-Erstzeileneinzug">
    <w:name w:val="WW-Textkörper-Erstzeileneinzug"/>
    <w:basedOn w:val="Corpsdetexte"/>
    <w:pPr>
      <w:ind w:firstLine="210"/>
    </w:pPr>
  </w:style>
  <w:style w:type="paragraph" w:customStyle="1" w:styleId="WW-Textkrper-Erstzeileneinzug2">
    <w:name w:val="WW-Textkörper-Erstzeileneinzug 2"/>
    <w:basedOn w:val="Retraitcorpsdetexte"/>
    <w:pPr>
      <w:ind w:firstLine="210"/>
    </w:pPr>
  </w:style>
  <w:style w:type="paragraph" w:customStyle="1" w:styleId="WW-Zusatz1">
    <w:name w:val="WW-Zusatz 1"/>
    <w:basedOn w:val="Normal"/>
    <w:next w:val="Normal"/>
    <w:rPr>
      <w:rFonts w:ascii="DaxCondensed-Medium" w:hAnsi="DaxCondensed-Medium"/>
      <w:b/>
      <w:sz w:val="28"/>
    </w:rPr>
  </w:style>
  <w:style w:type="paragraph" w:customStyle="1" w:styleId="WW-Zusatz2">
    <w:name w:val="WW-Zusatz 2"/>
    <w:basedOn w:val="Normal"/>
    <w:next w:val="Normal"/>
    <w:pPr>
      <w:ind w:left="200" w:hanging="200"/>
    </w:pPr>
  </w:style>
  <w:style w:type="paragraph" w:customStyle="1" w:styleId="H1">
    <w:name w:val="H1"/>
    <w:basedOn w:val="Normal"/>
    <w:next w:val="Normal"/>
    <w:pPr>
      <w:keepNext/>
      <w:spacing w:before="100" w:after="100"/>
      <w:jc w:val="left"/>
    </w:pPr>
    <w:rPr>
      <w:rFonts w:ascii="Times New Roman" w:hAnsi="Times New Roman"/>
      <w:b/>
      <w:spacing w:val="0"/>
      <w:kern w:val="1"/>
      <w:sz w:val="48"/>
    </w:rPr>
  </w:style>
  <w:style w:type="paragraph" w:customStyle="1" w:styleId="DefinitionList">
    <w:name w:val="Definition List"/>
    <w:basedOn w:val="Normal"/>
    <w:next w:val="Normal"/>
    <w:pPr>
      <w:spacing w:before="0" w:after="0"/>
      <w:ind w:left="360" w:firstLine="1"/>
      <w:jc w:val="left"/>
    </w:pPr>
    <w:rPr>
      <w:rFonts w:ascii="Times New Roman" w:hAnsi="Times New Roman"/>
      <w:spacing w:val="0"/>
    </w:rPr>
  </w:style>
  <w:style w:type="paragraph" w:customStyle="1" w:styleId="subsection">
    <w:name w:val="subsection"/>
    <w:basedOn w:val="Titre2"/>
    <w:pPr>
      <w:numPr>
        <w:ilvl w:val="0"/>
        <w:numId w:val="0"/>
      </w:numPr>
    </w:pPr>
  </w:style>
  <w:style w:type="paragraph" w:customStyle="1" w:styleId="Standard2">
    <w:name w:val="Standard2"/>
    <w:basedOn w:val="Normal"/>
    <w:pPr>
      <w:autoSpaceDE w:val="0"/>
      <w:spacing w:before="120" w:after="120"/>
    </w:pPr>
    <w:rPr>
      <w:rFonts w:ascii="GlasgowSerial" w:eastAsia="GlasgowSerial" w:hAnsi="GlasgowSerial" w:cs="GlasgowSerial"/>
      <w:sz w:val="22"/>
      <w:szCs w:val="22"/>
    </w:rPr>
  </w:style>
  <w:style w:type="paragraph" w:customStyle="1" w:styleId="AP-Element-Text">
    <w:name w:val="AP-Element-Text"/>
    <w:basedOn w:val="Normal"/>
    <w:pPr>
      <w:spacing w:after="283"/>
    </w:pPr>
  </w:style>
  <w:style w:type="paragraph" w:customStyle="1" w:styleId="AP-Element">
    <w:name w:val="AP-Element"/>
    <w:basedOn w:val="Normal"/>
    <w:next w:val="AP-Element-Text"/>
    <w:pPr>
      <w:keepNext/>
      <w:suppressAutoHyphens w:val="0"/>
    </w:pPr>
    <w:rPr>
      <w:b/>
    </w:rPr>
  </w:style>
  <w:style w:type="paragraph" w:styleId="En-ttedetabledesmatires">
    <w:name w:val="TOC Heading"/>
    <w:basedOn w:val="Titre1"/>
    <w:next w:val="Normal"/>
    <w:uiPriority w:val="39"/>
    <w:unhideWhenUsed/>
    <w:qFormat/>
    <w:rsid w:val="00DA56C7"/>
    <w:pPr>
      <w:keepLines/>
      <w:numPr>
        <w:numId w:val="0"/>
      </w:numPr>
      <w:spacing w:before="480" w:after="0" w:line="276" w:lineRule="auto"/>
      <w:outlineLvl w:val="9"/>
    </w:pPr>
    <w:rPr>
      <w:rFonts w:ascii="Cambria" w:hAnsi="Cambria"/>
      <w:b/>
      <w:bCs/>
      <w:color w:val="365F91"/>
      <w:spacing w:val="0"/>
      <w:kern w:val="0"/>
      <w:sz w:val="28"/>
      <w:szCs w:val="28"/>
      <w14:textFill>
        <w14:solidFill>
          <w14:srgbClr w14:val="365F91">
            <w14:lumMod w14:val="60000"/>
            <w14:lumOff w14:val="40000"/>
          </w14:srgbClr>
        </w14:solidFill>
      </w14:textFill>
    </w:rPr>
  </w:style>
  <w:style w:type="paragraph" w:styleId="Lgende">
    <w:name w:val="caption"/>
    <w:basedOn w:val="Normal"/>
    <w:next w:val="Normal"/>
    <w:uiPriority w:val="35"/>
    <w:unhideWhenUsed/>
    <w:qFormat/>
    <w:rsid w:val="00235349"/>
    <w:pPr>
      <w:spacing w:before="180" w:after="60"/>
    </w:pPr>
    <w:rPr>
      <w:bCs/>
    </w:rPr>
  </w:style>
  <w:style w:type="paragraph" w:styleId="Textedebulles">
    <w:name w:val="Balloon Text"/>
    <w:basedOn w:val="Normal"/>
    <w:link w:val="TextedebullesCar"/>
    <w:uiPriority w:val="99"/>
    <w:semiHidden/>
    <w:unhideWhenUsed/>
    <w:rsid w:val="005F2528"/>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5F2528"/>
    <w:rPr>
      <w:rFonts w:ascii="Tahoma" w:hAnsi="Tahoma" w:cs="Tahoma"/>
      <w:spacing w:val="6"/>
      <w:sz w:val="16"/>
      <w:szCs w:val="16"/>
    </w:rPr>
  </w:style>
  <w:style w:type="table" w:customStyle="1" w:styleId="Tabelleprimtech">
    <w:name w:val="Tabelle primtech"/>
    <w:basedOn w:val="TableauNormal"/>
    <w:uiPriority w:val="99"/>
    <w:rsid w:val="006C14C1"/>
    <w:rPr>
      <w:rFonts w:asciiTheme="minorHAnsi" w:hAnsiTheme="minorHAnsi"/>
      <w:sz w:val="22"/>
    </w:rPr>
    <w:tblP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blStylePr w:type="firstRow">
      <w:rPr>
        <w:color w:val="FFFFFF" w:themeColor="background1"/>
      </w:rPr>
      <w:tblPr/>
      <w:tcPr>
        <w:shd w:val="clear" w:color="auto" w:fill="1068B3"/>
      </w:tcPr>
    </w:tblStylePr>
  </w:style>
  <w:style w:type="paragraph" w:styleId="Paragraphedeliste">
    <w:name w:val="List Paragraph"/>
    <w:basedOn w:val="Normal"/>
    <w:uiPriority w:val="34"/>
    <w:qFormat/>
    <w:rsid w:val="00162941"/>
    <w:pPr>
      <w:ind w:left="720"/>
      <w:contextualSpacing/>
    </w:pPr>
  </w:style>
  <w:style w:type="table" w:styleId="Grilledutableau">
    <w:name w:val="Table Grid"/>
    <w:basedOn w:val="TableauNormal"/>
    <w:uiPriority w:val="59"/>
    <w:rsid w:val="00535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2422"/>
    <w:pPr>
      <w:suppressAutoHyphens w:val="0"/>
      <w:spacing w:before="100" w:beforeAutospacing="1" w:after="100" w:afterAutospacing="1"/>
      <w:jc w:val="left"/>
    </w:pPr>
    <w:rPr>
      <w:rFonts w:ascii="Times New Roman" w:hAnsi="Times New Roman"/>
      <w:spacing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5804">
      <w:bodyDiv w:val="1"/>
      <w:marLeft w:val="0"/>
      <w:marRight w:val="0"/>
      <w:marTop w:val="0"/>
      <w:marBottom w:val="0"/>
      <w:divBdr>
        <w:top w:val="none" w:sz="0" w:space="0" w:color="auto"/>
        <w:left w:val="none" w:sz="0" w:space="0" w:color="auto"/>
        <w:bottom w:val="none" w:sz="0" w:space="0" w:color="auto"/>
        <w:right w:val="none" w:sz="0" w:space="0" w:color="auto"/>
      </w:divBdr>
    </w:div>
    <w:div w:id="236087302">
      <w:bodyDiv w:val="1"/>
      <w:marLeft w:val="0"/>
      <w:marRight w:val="0"/>
      <w:marTop w:val="0"/>
      <w:marBottom w:val="0"/>
      <w:divBdr>
        <w:top w:val="none" w:sz="0" w:space="0" w:color="auto"/>
        <w:left w:val="none" w:sz="0" w:space="0" w:color="auto"/>
        <w:bottom w:val="none" w:sz="0" w:space="0" w:color="auto"/>
        <w:right w:val="none" w:sz="0" w:space="0" w:color="auto"/>
      </w:divBdr>
    </w:div>
    <w:div w:id="994383669">
      <w:bodyDiv w:val="1"/>
      <w:marLeft w:val="0"/>
      <w:marRight w:val="0"/>
      <w:marTop w:val="0"/>
      <w:marBottom w:val="0"/>
      <w:divBdr>
        <w:top w:val="none" w:sz="0" w:space="0" w:color="auto"/>
        <w:left w:val="none" w:sz="0" w:space="0" w:color="auto"/>
        <w:bottom w:val="none" w:sz="0" w:space="0" w:color="auto"/>
        <w:right w:val="none" w:sz="0" w:space="0" w:color="auto"/>
      </w:divBdr>
      <w:divsChild>
        <w:div w:id="159122544">
          <w:marLeft w:val="547"/>
          <w:marRight w:val="0"/>
          <w:marTop w:val="96"/>
          <w:marBottom w:val="0"/>
          <w:divBdr>
            <w:top w:val="none" w:sz="0" w:space="0" w:color="auto"/>
            <w:left w:val="none" w:sz="0" w:space="0" w:color="auto"/>
            <w:bottom w:val="none" w:sz="0" w:space="0" w:color="auto"/>
            <w:right w:val="none" w:sz="0" w:space="0" w:color="auto"/>
          </w:divBdr>
        </w:div>
        <w:div w:id="1317686173">
          <w:marLeft w:val="547"/>
          <w:marRight w:val="0"/>
          <w:marTop w:val="96"/>
          <w:marBottom w:val="0"/>
          <w:divBdr>
            <w:top w:val="none" w:sz="0" w:space="0" w:color="auto"/>
            <w:left w:val="none" w:sz="0" w:space="0" w:color="auto"/>
            <w:bottom w:val="none" w:sz="0" w:space="0" w:color="auto"/>
            <w:right w:val="none" w:sz="0" w:space="0" w:color="auto"/>
          </w:divBdr>
        </w:div>
        <w:div w:id="195567208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21997-DEB2-4CF2-BEAB-D91F92F97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851</Words>
  <Characters>4683</Characters>
  <Application>Microsoft Office Word</Application>
  <DocSecurity>0</DocSecurity>
  <Lines>39</Lines>
  <Paragraphs>11</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5523</CharactersWithSpaces>
  <SharedDoc>false</SharedDoc>
  <HLinks>
    <vt:vector size="60" baseType="variant">
      <vt:variant>
        <vt:i4>1900598</vt:i4>
      </vt:variant>
      <vt:variant>
        <vt:i4>62</vt:i4>
      </vt:variant>
      <vt:variant>
        <vt:i4>0</vt:i4>
      </vt:variant>
      <vt:variant>
        <vt:i4>5</vt:i4>
      </vt:variant>
      <vt:variant>
        <vt:lpwstr/>
      </vt:variant>
      <vt:variant>
        <vt:lpwstr>_Toc432930302</vt:lpwstr>
      </vt:variant>
      <vt:variant>
        <vt:i4>1900598</vt:i4>
      </vt:variant>
      <vt:variant>
        <vt:i4>56</vt:i4>
      </vt:variant>
      <vt:variant>
        <vt:i4>0</vt:i4>
      </vt:variant>
      <vt:variant>
        <vt:i4>5</vt:i4>
      </vt:variant>
      <vt:variant>
        <vt:lpwstr/>
      </vt:variant>
      <vt:variant>
        <vt:lpwstr>_Toc432930301</vt:lpwstr>
      </vt:variant>
      <vt:variant>
        <vt:i4>1900598</vt:i4>
      </vt:variant>
      <vt:variant>
        <vt:i4>50</vt:i4>
      </vt:variant>
      <vt:variant>
        <vt:i4>0</vt:i4>
      </vt:variant>
      <vt:variant>
        <vt:i4>5</vt:i4>
      </vt:variant>
      <vt:variant>
        <vt:lpwstr/>
      </vt:variant>
      <vt:variant>
        <vt:lpwstr>_Toc432930300</vt:lpwstr>
      </vt:variant>
      <vt:variant>
        <vt:i4>1310775</vt:i4>
      </vt:variant>
      <vt:variant>
        <vt:i4>44</vt:i4>
      </vt:variant>
      <vt:variant>
        <vt:i4>0</vt:i4>
      </vt:variant>
      <vt:variant>
        <vt:i4>5</vt:i4>
      </vt:variant>
      <vt:variant>
        <vt:lpwstr/>
      </vt:variant>
      <vt:variant>
        <vt:lpwstr>_Toc432930299</vt:lpwstr>
      </vt:variant>
      <vt:variant>
        <vt:i4>1310775</vt:i4>
      </vt:variant>
      <vt:variant>
        <vt:i4>38</vt:i4>
      </vt:variant>
      <vt:variant>
        <vt:i4>0</vt:i4>
      </vt:variant>
      <vt:variant>
        <vt:i4>5</vt:i4>
      </vt:variant>
      <vt:variant>
        <vt:lpwstr/>
      </vt:variant>
      <vt:variant>
        <vt:lpwstr>_Toc432930298</vt:lpwstr>
      </vt:variant>
      <vt:variant>
        <vt:i4>1310775</vt:i4>
      </vt:variant>
      <vt:variant>
        <vt:i4>32</vt:i4>
      </vt:variant>
      <vt:variant>
        <vt:i4>0</vt:i4>
      </vt:variant>
      <vt:variant>
        <vt:i4>5</vt:i4>
      </vt:variant>
      <vt:variant>
        <vt:lpwstr/>
      </vt:variant>
      <vt:variant>
        <vt:lpwstr>_Toc432930297</vt:lpwstr>
      </vt:variant>
      <vt:variant>
        <vt:i4>1310775</vt:i4>
      </vt:variant>
      <vt:variant>
        <vt:i4>26</vt:i4>
      </vt:variant>
      <vt:variant>
        <vt:i4>0</vt:i4>
      </vt:variant>
      <vt:variant>
        <vt:i4>5</vt:i4>
      </vt:variant>
      <vt:variant>
        <vt:lpwstr/>
      </vt:variant>
      <vt:variant>
        <vt:lpwstr>_Toc432930296</vt:lpwstr>
      </vt:variant>
      <vt:variant>
        <vt:i4>1310775</vt:i4>
      </vt:variant>
      <vt:variant>
        <vt:i4>20</vt:i4>
      </vt:variant>
      <vt:variant>
        <vt:i4>0</vt:i4>
      </vt:variant>
      <vt:variant>
        <vt:i4>5</vt:i4>
      </vt:variant>
      <vt:variant>
        <vt:lpwstr/>
      </vt:variant>
      <vt:variant>
        <vt:lpwstr>_Toc432930295</vt:lpwstr>
      </vt:variant>
      <vt:variant>
        <vt:i4>1310775</vt:i4>
      </vt:variant>
      <vt:variant>
        <vt:i4>14</vt:i4>
      </vt:variant>
      <vt:variant>
        <vt:i4>0</vt:i4>
      </vt:variant>
      <vt:variant>
        <vt:i4>5</vt:i4>
      </vt:variant>
      <vt:variant>
        <vt:lpwstr/>
      </vt:variant>
      <vt:variant>
        <vt:lpwstr>_Toc432930294</vt:lpwstr>
      </vt:variant>
      <vt:variant>
        <vt:i4>1310775</vt:i4>
      </vt:variant>
      <vt:variant>
        <vt:i4>8</vt:i4>
      </vt:variant>
      <vt:variant>
        <vt:i4>0</vt:i4>
      </vt:variant>
      <vt:variant>
        <vt:i4>5</vt:i4>
      </vt:variant>
      <vt:variant>
        <vt:lpwstr/>
      </vt:variant>
      <vt:variant>
        <vt:lpwstr>_Toc432930293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jschl</dc:creator>
  <cp:lastModifiedBy>habib ben khedher</cp:lastModifiedBy>
  <cp:revision>11</cp:revision>
  <cp:lastPrinted>2014-11-16T06:34:00Z</cp:lastPrinted>
  <dcterms:created xsi:type="dcterms:W3CDTF">2020-10-21T16:32:00Z</dcterms:created>
  <dcterms:modified xsi:type="dcterms:W3CDTF">2020-11-21T12:06:00Z</dcterms:modified>
</cp:coreProperties>
</file>